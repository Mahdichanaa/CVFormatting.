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80B2561" w14:textId="781DE917" w:rsidR="00712AEC" w:rsidRPr="00FC1A8F" w:rsidRDefault="00712AEC" w:rsidP="00971052">
      <w:pPr>
        <w:pStyle w:val="NORMAL1"/>
        <w:rPr>
          <w:b/>
          <w:bCs/>
          <w:noProof/>
          <w:color w:val="263078"/>
          <w:sz w:val="24"/>
          <w:szCs w:val="24"/>
          <w:lang w:val="fr-FR"/>
        </w:rPr>
      </w:pPr>
    </w:p>
    <w:p w14:paraId="4EA5BF9F" w14:textId="660146C3" w:rsidR="00F0319A" w:rsidRPr="00FC1A8F" w:rsidRDefault="000805E0" w:rsidP="00137D04">
      <w:pPr>
        <w:pStyle w:val="NORMAL1"/>
        <w:jc w:val="right"/>
        <w:rPr>
          <w:b/>
          <w:bCs/>
          <w:color w:val="263078"/>
          <w:sz w:val="22"/>
          <w:szCs w:val="22"/>
          <w:lang w:val="fr-FR"/>
        </w:rPr>
      </w:pPr>
      <w:r>
        <w:rPr>
          <w:b/>
          <w:bCs/>
          <w:noProof/>
          <w:color w:val="263078"/>
          <w:sz w:val="24"/>
          <w:szCs w:val="24"/>
          <w:lang w:val="fr-FR"/>
        </w:rPr>
        <w:t>{{intro.personName}}</w:t>
      </w:r>
    </w:p>
    <w:p w14:paraId="47B5183E" w14:textId="7F7555A6" w:rsidR="00D13AA2" w:rsidRPr="00FC1A8F" w:rsidRDefault="003E1B6E" w:rsidP="001814A4">
      <w:pPr>
        <w:pBdr>
          <w:top w:val="single" w:sz="4" w:space="1" w:color="0F243E" w:themeColor="text2" w:themeShade="80"/>
          <w:left w:val="single" w:sz="4" w:space="4" w:color="0F243E" w:themeColor="text2" w:themeShade="80"/>
          <w:bottom w:val="single" w:sz="4" w:space="0" w:color="0F243E" w:themeColor="text2" w:themeShade="80"/>
          <w:right w:val="single" w:sz="4" w:space="4" w:color="0F243E" w:themeColor="text2" w:themeShade="80"/>
        </w:pBdr>
        <w:jc w:val="center"/>
        <w:outlineLvl w:val="0"/>
        <w:rPr>
          <w:rFonts w:ascii="AntagometricaBTW01-Regular" w:hAnsi="AntagometricaBTW01-Regular" w:cs="Tahoma"/>
          <w:bCs/>
          <w:color w:val="263078"/>
          <w:sz w:val="36"/>
          <w:szCs w:val="36"/>
        </w:rPr>
      </w:pPr>
      <w:bookmarkStart w:id="0" w:name="_Hlk496787563"/>
      <w:r>
        <w:rPr>
          <w:rFonts w:ascii="AntagometricaBTW01-Regular" w:hAnsi="AntagometricaBTW01-Regular" w:cs="Tahoma"/>
          <w:bCs/>
          <w:color w:val="263078"/>
          <w:sz w:val="36"/>
          <w:szCs w:val="36"/>
        </w:rPr>
        <w:t>{{</w:t>
      </w:r>
      <w:proofErr w:type="spellStart"/>
      <w:proofErr w:type="gramStart"/>
      <w:r>
        <w:rPr>
          <w:rFonts w:ascii="AntagometricaBTW01-Regular" w:hAnsi="AntagometricaBTW01-Regular" w:cs="Tahoma"/>
          <w:bCs/>
          <w:color w:val="263078"/>
          <w:sz w:val="36"/>
          <w:szCs w:val="36"/>
        </w:rPr>
        <w:t>intro.p</w:t>
      </w:r>
      <w:r w:rsidR="000805E0">
        <w:rPr>
          <w:rFonts w:ascii="AntagometricaBTW01-Regular" w:hAnsi="AntagometricaBTW01-Regular" w:cs="Tahoma"/>
          <w:bCs/>
          <w:color w:val="263078"/>
          <w:sz w:val="36"/>
          <w:szCs w:val="36"/>
        </w:rPr>
        <w:t>osition</w:t>
      </w:r>
      <w:proofErr w:type="spellEnd"/>
      <w:proofErr w:type="gramEnd"/>
      <w:r>
        <w:rPr>
          <w:rFonts w:ascii="AntagometricaBTW01-Regular" w:hAnsi="AntagometricaBTW01-Regular" w:cs="Tahoma"/>
          <w:bCs/>
          <w:color w:val="263078"/>
          <w:sz w:val="36"/>
          <w:szCs w:val="36"/>
        </w:rPr>
        <w:t>}}</w:t>
      </w:r>
    </w:p>
    <w:p w14:paraId="096FE86E" w14:textId="5593EE34" w:rsidR="00A34910" w:rsidRPr="00FC1A8F" w:rsidRDefault="000805E0" w:rsidP="00A34910">
      <w:pPr>
        <w:pBdr>
          <w:top w:val="single" w:sz="4" w:space="1" w:color="0F243E" w:themeColor="text2" w:themeShade="80"/>
          <w:left w:val="single" w:sz="4" w:space="4" w:color="0F243E" w:themeColor="text2" w:themeShade="80"/>
          <w:bottom w:val="single" w:sz="4" w:space="0" w:color="0F243E" w:themeColor="text2" w:themeShade="80"/>
          <w:right w:val="single" w:sz="4" w:space="4" w:color="0F243E" w:themeColor="text2" w:themeShade="80"/>
        </w:pBdr>
        <w:jc w:val="center"/>
        <w:outlineLvl w:val="0"/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</w:pPr>
      <w:proofErr w:type="gramStart"/>
      <w:r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  <w:t>{{</w:t>
      </w:r>
      <w:r w:rsidR="00AC02CB"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  <w:t xml:space="preserve"> </w:t>
      </w:r>
      <w:proofErr w:type="spellStart"/>
      <w:r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  <w:t>intro</w:t>
      </w:r>
      <w:proofErr w:type="gramEnd"/>
      <w:r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  <w:t>.skills</w:t>
      </w:r>
      <w:proofErr w:type="spellEnd"/>
      <w:r w:rsidR="00AC02CB"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  <w:t xml:space="preserve"> </w:t>
      </w:r>
      <w:r>
        <w:rPr>
          <w:rFonts w:ascii="AntagometricaBTW01-Regular" w:hAnsi="AntagometricaBTW01-Regular" w:cs="Tahoma"/>
          <w:bCs/>
          <w:i/>
          <w:iCs/>
          <w:color w:val="263078"/>
          <w:sz w:val="28"/>
          <w:szCs w:val="22"/>
        </w:rPr>
        <w:t>}}</w:t>
      </w:r>
    </w:p>
    <w:p w14:paraId="253478A3" w14:textId="753F15EF" w:rsidR="002E4F8C" w:rsidRPr="00FC1A8F" w:rsidRDefault="000805E0" w:rsidP="00A34910">
      <w:pPr>
        <w:pBdr>
          <w:top w:val="single" w:sz="4" w:space="1" w:color="0F243E" w:themeColor="text2" w:themeShade="80"/>
          <w:left w:val="single" w:sz="4" w:space="4" w:color="0F243E" w:themeColor="text2" w:themeShade="80"/>
          <w:bottom w:val="single" w:sz="4" w:space="0" w:color="0F243E" w:themeColor="text2" w:themeShade="80"/>
          <w:right w:val="single" w:sz="4" w:space="4" w:color="0F243E" w:themeColor="text2" w:themeShade="80"/>
        </w:pBdr>
        <w:jc w:val="center"/>
        <w:outlineLvl w:val="0"/>
        <w:rPr>
          <w:rFonts w:ascii="AntagometricaBTW01-Regular" w:hAnsi="AntagometricaBTW01-Regular" w:cs="Tahoma"/>
          <w:bCs/>
          <w:color w:val="263078"/>
          <w:sz w:val="36"/>
          <w:szCs w:val="36"/>
        </w:rPr>
      </w:pPr>
      <w:r>
        <w:rPr>
          <w:rFonts w:ascii="AntagometricaBTW01-Regular" w:hAnsi="AntagometricaBTW01-Regular" w:cs="Tahoma"/>
          <w:bCs/>
          <w:color w:val="263078"/>
          <w:sz w:val="36"/>
          <w:szCs w:val="36"/>
        </w:rPr>
        <w:t>{{</w:t>
      </w:r>
      <w:proofErr w:type="spellStart"/>
      <w:r>
        <w:rPr>
          <w:rFonts w:ascii="AntagometricaBTW01-Regular" w:hAnsi="AntagometricaBTW01-Regular" w:cs="Tahoma"/>
          <w:bCs/>
          <w:color w:val="263078"/>
          <w:sz w:val="36"/>
          <w:szCs w:val="36"/>
        </w:rPr>
        <w:t>intro.ans</w:t>
      </w:r>
      <w:proofErr w:type="spellEnd"/>
      <w:r>
        <w:rPr>
          <w:rFonts w:ascii="AntagometricaBTW01-Regular" w:hAnsi="AntagometricaBTW01-Regular" w:cs="Tahoma"/>
          <w:bCs/>
          <w:color w:val="263078"/>
          <w:sz w:val="36"/>
          <w:szCs w:val="36"/>
        </w:rPr>
        <w:t>}}</w:t>
      </w:r>
      <w:r w:rsidR="00BA7122" w:rsidRPr="00FC1A8F">
        <w:rPr>
          <w:rFonts w:ascii="AntagometricaBTW01-Regular" w:hAnsi="AntagometricaBTW01-Regular" w:cs="Tahoma"/>
          <w:bCs/>
          <w:color w:val="263078"/>
          <w:sz w:val="36"/>
          <w:szCs w:val="36"/>
        </w:rPr>
        <w:t xml:space="preserve"> ans</w:t>
      </w:r>
      <w:r w:rsidR="002E4F8C" w:rsidRPr="00FC1A8F">
        <w:rPr>
          <w:rFonts w:ascii="AntagometricaBTW01-Regular" w:hAnsi="AntagometricaBTW01-Regular" w:cs="Tahoma"/>
          <w:bCs/>
          <w:color w:val="263078"/>
          <w:sz w:val="36"/>
          <w:szCs w:val="36"/>
        </w:rPr>
        <w:t xml:space="preserve"> d’expérience</w:t>
      </w:r>
    </w:p>
    <w:p w14:paraId="6904D34A" w14:textId="77777777" w:rsidR="00AD217C" w:rsidRPr="00FC1A8F" w:rsidRDefault="00AD217C" w:rsidP="009B6A9A">
      <w:pPr>
        <w:pStyle w:val="NORMAL1"/>
        <w:rPr>
          <w:lang w:val="fr-FR"/>
        </w:rPr>
      </w:pPr>
    </w:p>
    <w:bookmarkEnd w:id="0"/>
    <w:p w14:paraId="792AA20F" w14:textId="77777777" w:rsidR="002E4F8C" w:rsidRPr="00B62AF1" w:rsidRDefault="002E4F8C" w:rsidP="00415A3F">
      <w:pPr>
        <w:keepLines/>
        <w:shd w:val="clear" w:color="auto" w:fill="263078"/>
        <w:spacing w:before="120" w:after="120"/>
        <w:jc w:val="center"/>
        <w:rPr>
          <w:rFonts w:ascii="AntagometricaBTW01-Regular" w:hAnsi="AntagometricaBTW01-Regular" w:cs="Calibri"/>
          <w:b/>
          <w:bCs/>
          <w:caps/>
          <w:color w:val="FFFFFF"/>
        </w:rPr>
      </w:pPr>
      <w:r w:rsidRPr="00B62AF1">
        <w:rPr>
          <w:rFonts w:ascii="AntagometricaBTW01-Regular" w:hAnsi="AntagometricaBTW01-Regular" w:cs="Calibri"/>
          <w:b/>
          <w:bCs/>
          <w:caps/>
          <w:color w:val="FFFFFF"/>
        </w:rPr>
        <w:t>COMPETENCES Fonctionnelles</w:t>
      </w:r>
    </w:p>
    <w:p w14:paraId="2E543608" w14:textId="5859D391" w:rsidR="000805E0" w:rsidRPr="000805E0" w:rsidRDefault="000805E0" w:rsidP="000805E0">
      <w:pPr>
        <w:rPr>
          <w:lang w:val="en-US"/>
        </w:rPr>
      </w:pPr>
      <w:r w:rsidRPr="000805E0">
        <w:rPr>
          <w:lang w:val="en-US"/>
        </w:rPr>
        <w:t xml:space="preserve">{% for area in </w:t>
      </w:r>
      <w:proofErr w:type="spellStart"/>
      <w:proofErr w:type="gramStart"/>
      <w:r w:rsidR="006305D5">
        <w:rPr>
          <w:lang w:val="en-US"/>
        </w:rPr>
        <w:t>intro.competence</w:t>
      </w:r>
      <w:proofErr w:type="spellEnd"/>
      <w:proofErr w:type="gramEnd"/>
      <w:r w:rsidR="006305D5">
        <w:rPr>
          <w:lang w:val="en-US"/>
        </w:rPr>
        <w:t xml:space="preserve"> </w:t>
      </w:r>
      <w:r w:rsidRPr="000805E0">
        <w:rPr>
          <w:lang w:val="en-US"/>
        </w:rPr>
        <w:t>%}</w:t>
      </w:r>
    </w:p>
    <w:p w14:paraId="6FA9A187" w14:textId="02059B56" w:rsidR="000805E0" w:rsidRPr="000805E0" w:rsidRDefault="000805E0" w:rsidP="000805E0">
      <w:pPr>
        <w:pStyle w:val="Paragraphedeliste"/>
        <w:numPr>
          <w:ilvl w:val="0"/>
          <w:numId w:val="38"/>
        </w:numPr>
      </w:pPr>
      <w:proofErr w:type="gramStart"/>
      <w:r w:rsidRPr="000805E0">
        <w:t>{{</w:t>
      </w:r>
      <w:r w:rsidRPr="000805E0">
        <w:rPr>
          <w:rFonts w:asciiTheme="minorHAnsi" w:hAnsiTheme="minorHAnsi" w:cstheme="minorHAnsi"/>
        </w:rPr>
        <w:t xml:space="preserve"> area</w:t>
      </w:r>
      <w:proofErr w:type="gramEnd"/>
      <w:r w:rsidRPr="000805E0">
        <w:t xml:space="preserve"> }}</w:t>
      </w:r>
    </w:p>
    <w:p w14:paraId="52BC1373" w14:textId="59A6A2F7" w:rsidR="000805E0" w:rsidRPr="000805E0" w:rsidRDefault="000805E0" w:rsidP="000805E0">
      <w:r w:rsidRPr="000805E0">
        <w:t xml:space="preserve">{% </w:t>
      </w:r>
      <w:proofErr w:type="spellStart"/>
      <w:r w:rsidRPr="000805E0">
        <w:t>endfor</w:t>
      </w:r>
      <w:proofErr w:type="spellEnd"/>
      <w:r w:rsidRPr="000805E0">
        <w:t xml:space="preserve"> %}</w:t>
      </w:r>
    </w:p>
    <w:p w14:paraId="6D7C9486" w14:textId="77777777" w:rsidR="00B02BDE" w:rsidRPr="00FC1A8F" w:rsidRDefault="00B02BDE" w:rsidP="00415A3F">
      <w:pPr>
        <w:keepLines/>
        <w:shd w:val="clear" w:color="auto" w:fill="263078"/>
        <w:spacing w:before="120" w:after="120"/>
        <w:jc w:val="center"/>
        <w:rPr>
          <w:rFonts w:ascii="AntagometricaBTW01-Regular" w:hAnsi="AntagometricaBTW01-Regular" w:cs="Calibri"/>
          <w:b/>
          <w:bCs/>
          <w:caps/>
          <w:color w:val="FFFFFF"/>
        </w:rPr>
      </w:pPr>
      <w:r w:rsidRPr="00FC1A8F">
        <w:rPr>
          <w:rFonts w:ascii="AntagometricaBTW01-Regular" w:hAnsi="AntagometricaBTW01-Regular" w:cs="Calibri"/>
          <w:b/>
          <w:bCs/>
          <w:caps/>
          <w:color w:val="FFFFFF"/>
        </w:rPr>
        <w:t>COMPETENCES TECHNIQUES</w:t>
      </w:r>
    </w:p>
    <w:p w14:paraId="01E86687" w14:textId="77777777" w:rsidR="002A02BB" w:rsidRPr="002A02BB" w:rsidRDefault="002A02BB" w:rsidP="002A02BB">
      <w:pPr>
        <w:rPr>
          <w:lang w:val="en-US"/>
        </w:rPr>
      </w:pPr>
      <w:r w:rsidRPr="002A02BB">
        <w:rPr>
          <w:lang w:val="en-US"/>
        </w:rPr>
        <w:t xml:space="preserve">{% for </w:t>
      </w:r>
      <w:proofErr w:type="spellStart"/>
      <w:r w:rsidRPr="0093790B">
        <w:rPr>
          <w:rFonts w:asciiTheme="minorHAnsi" w:hAnsiTheme="minorHAnsi" w:cstheme="minorHAnsi"/>
          <w:b/>
          <w:bCs/>
          <w:lang w:val="en-US"/>
        </w:rPr>
        <w:t>skill_cat</w:t>
      </w:r>
      <w:proofErr w:type="spellEnd"/>
      <w:r w:rsidRPr="002A02BB">
        <w:rPr>
          <w:lang w:val="en-US"/>
        </w:rPr>
        <w:t xml:space="preserve">, </w:t>
      </w:r>
      <w:proofErr w:type="spellStart"/>
      <w:r w:rsidRPr="0093790B">
        <w:rPr>
          <w:rFonts w:asciiTheme="minorHAnsi" w:hAnsiTheme="minorHAnsi" w:cstheme="minorHAnsi"/>
          <w:lang w:val="en-US"/>
        </w:rPr>
        <w:t>skill_list</w:t>
      </w:r>
      <w:proofErr w:type="spellEnd"/>
      <w:r w:rsidRPr="002A02BB">
        <w:rPr>
          <w:lang w:val="en-US"/>
        </w:rPr>
        <w:t xml:space="preserve"> in </w:t>
      </w:r>
      <w:proofErr w:type="spellStart"/>
      <w:proofErr w:type="gramStart"/>
      <w:r w:rsidRPr="002A02BB">
        <w:rPr>
          <w:lang w:val="en-US"/>
        </w:rPr>
        <w:t>intro.tech</w:t>
      </w:r>
      <w:proofErr w:type="gramEnd"/>
      <w:r w:rsidRPr="002A02BB">
        <w:rPr>
          <w:lang w:val="en-US"/>
        </w:rPr>
        <w:t>_skills.items</w:t>
      </w:r>
      <w:proofErr w:type="spellEnd"/>
      <w:r w:rsidRPr="002A02BB">
        <w:rPr>
          <w:lang w:val="en-US"/>
        </w:rPr>
        <w:t>() %}</w:t>
      </w:r>
    </w:p>
    <w:p w14:paraId="4BB1E956" w14:textId="3CC16164" w:rsidR="002A02BB" w:rsidRPr="002A02BB" w:rsidRDefault="002A02BB" w:rsidP="002A02BB">
      <w:pPr>
        <w:rPr>
          <w:lang w:val="en-US"/>
        </w:rPr>
      </w:pPr>
      <w:r w:rsidRPr="00E040BE">
        <w:rPr>
          <w:rFonts w:asciiTheme="minorHAnsi" w:hAnsiTheme="minorHAnsi" w:cstheme="minorHAnsi"/>
          <w:b/>
          <w:bCs/>
          <w:lang w:val="en-US"/>
        </w:rPr>
        <w:t>{{</w:t>
      </w:r>
      <w:proofErr w:type="spellStart"/>
      <w:r w:rsidR="005D1BE2" w:rsidRPr="00E040BE">
        <w:rPr>
          <w:rFonts w:asciiTheme="minorHAnsi" w:hAnsiTheme="minorHAnsi" w:cstheme="minorHAnsi"/>
          <w:b/>
          <w:bCs/>
          <w:lang w:val="en-US"/>
        </w:rPr>
        <w:t>skill_</w:t>
      </w:r>
      <w:proofErr w:type="gramStart"/>
      <w:r w:rsidR="005D1BE2" w:rsidRPr="00E040BE">
        <w:rPr>
          <w:rFonts w:asciiTheme="minorHAnsi" w:hAnsiTheme="minorHAnsi" w:cstheme="minorHAnsi"/>
          <w:b/>
          <w:bCs/>
          <w:lang w:val="en-US"/>
        </w:rPr>
        <w:t>cat</w:t>
      </w:r>
      <w:proofErr w:type="spellEnd"/>
      <w:r w:rsidR="005D1BE2" w:rsidRPr="00E040BE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812FDE" w:rsidRPr="00E040BE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E040BE">
        <w:rPr>
          <w:rFonts w:asciiTheme="minorHAnsi" w:hAnsiTheme="minorHAnsi" w:cstheme="minorHAnsi"/>
          <w:b/>
          <w:bCs/>
          <w:lang w:val="en-US"/>
        </w:rPr>
        <w:t>}</w:t>
      </w:r>
      <w:proofErr w:type="gramEnd"/>
      <w:r w:rsidRPr="00E040BE">
        <w:rPr>
          <w:rFonts w:asciiTheme="minorHAnsi" w:hAnsiTheme="minorHAnsi" w:cstheme="minorHAnsi"/>
          <w:b/>
          <w:bCs/>
          <w:lang w:val="en-US"/>
        </w:rPr>
        <w:t>}:</w:t>
      </w:r>
      <w:r w:rsidRPr="005D1BE2">
        <w:rPr>
          <w:lang w:val="en-US"/>
        </w:rPr>
        <w:t xml:space="preserve"> </w:t>
      </w:r>
      <w:r w:rsidRPr="00E040BE">
        <w:rPr>
          <w:rFonts w:asciiTheme="minorHAnsi" w:hAnsiTheme="minorHAnsi" w:cstheme="minorHAnsi"/>
          <w:lang w:val="en-US"/>
        </w:rPr>
        <w:t>{{</w:t>
      </w:r>
      <w:proofErr w:type="spellStart"/>
      <w:r w:rsidRPr="00E040BE">
        <w:rPr>
          <w:rFonts w:asciiTheme="minorHAnsi" w:hAnsiTheme="minorHAnsi" w:cstheme="minorHAnsi"/>
          <w:lang w:val="en-US"/>
        </w:rPr>
        <w:t>skill_list</w:t>
      </w:r>
      <w:proofErr w:type="spellEnd"/>
      <w:r w:rsidR="0093790B" w:rsidRPr="00E040BE">
        <w:rPr>
          <w:rFonts w:asciiTheme="minorHAnsi" w:hAnsiTheme="minorHAnsi" w:cstheme="minorHAnsi"/>
          <w:lang w:val="en-US"/>
        </w:rPr>
        <w:t xml:space="preserve"> </w:t>
      </w:r>
      <w:r w:rsidRPr="00E040BE">
        <w:rPr>
          <w:rFonts w:asciiTheme="minorHAnsi" w:hAnsiTheme="minorHAnsi" w:cstheme="minorHAnsi"/>
          <w:lang w:val="en-US"/>
        </w:rPr>
        <w:t>| join(", ") }}</w:t>
      </w:r>
    </w:p>
    <w:p w14:paraId="3348BAAB" w14:textId="27ADBFFE" w:rsidR="00921694" w:rsidRPr="00B86363" w:rsidRDefault="002A02BB" w:rsidP="00B86363">
      <w:pPr>
        <w:rPr>
          <w:lang w:val="en-US"/>
        </w:rPr>
      </w:pPr>
      <w:r w:rsidRPr="00F92BDC">
        <w:rPr>
          <w:lang w:val="en-US"/>
        </w:rPr>
        <w:t xml:space="preserve">{% </w:t>
      </w:r>
      <w:proofErr w:type="spellStart"/>
      <w:r w:rsidRPr="00F92BDC">
        <w:rPr>
          <w:lang w:val="en-US"/>
        </w:rPr>
        <w:t>endfor</w:t>
      </w:r>
      <w:proofErr w:type="spellEnd"/>
      <w:r w:rsidRPr="00F92BDC">
        <w:rPr>
          <w:lang w:val="en-US"/>
        </w:rPr>
        <w:t xml:space="preserve"> %}</w:t>
      </w:r>
    </w:p>
    <w:p w14:paraId="059BC8C9" w14:textId="2CE245FE" w:rsidR="001C095F" w:rsidRPr="00F92BDC" w:rsidRDefault="00B02BDE" w:rsidP="001C095F">
      <w:pPr>
        <w:keepLines/>
        <w:shd w:val="clear" w:color="auto" w:fill="263078"/>
        <w:spacing w:before="120" w:after="120"/>
        <w:jc w:val="center"/>
        <w:rPr>
          <w:rFonts w:ascii="AntagometricaBTW01-Regular" w:hAnsi="AntagometricaBTW01-Regular" w:cs="Calibri"/>
          <w:b/>
          <w:bCs/>
          <w:caps/>
          <w:color w:val="FFFFFF"/>
          <w:lang w:val="en-US"/>
        </w:rPr>
      </w:pPr>
      <w:r w:rsidRPr="00F92BDC">
        <w:rPr>
          <w:rFonts w:ascii="AntagometricaBTW01-Regular" w:hAnsi="AntagometricaBTW01-Regular" w:cs="Calibri"/>
          <w:b/>
          <w:bCs/>
          <w:caps/>
          <w:color w:val="FFFFFF"/>
          <w:lang w:val="en-US"/>
        </w:rPr>
        <w:t>FORMATION</w:t>
      </w:r>
    </w:p>
    <w:p w14:paraId="5E8FF58E" w14:textId="046AABC5" w:rsidR="00F92BDC" w:rsidRPr="00F92BDC" w:rsidRDefault="00F92BDC" w:rsidP="00F92BDC">
      <w:pPr>
        <w:rPr>
          <w:lang w:val="en-US"/>
        </w:rPr>
      </w:pPr>
      <w:r w:rsidRPr="00F92BDC">
        <w:rPr>
          <w:lang w:val="en-US"/>
        </w:rPr>
        <w:t xml:space="preserve">{% for year, formation in </w:t>
      </w:r>
      <w:proofErr w:type="spellStart"/>
      <w:proofErr w:type="gramStart"/>
      <w:r w:rsidRPr="00F92BDC">
        <w:rPr>
          <w:lang w:val="en-US"/>
        </w:rPr>
        <w:t>intro.formation</w:t>
      </w:r>
      <w:proofErr w:type="gramEnd"/>
      <w:r w:rsidRPr="00F92BDC">
        <w:rPr>
          <w:lang w:val="en-US"/>
        </w:rPr>
        <w:t>.items</w:t>
      </w:r>
      <w:proofErr w:type="spellEnd"/>
      <w:r w:rsidRPr="00F92BDC">
        <w:rPr>
          <w:lang w:val="en-US"/>
        </w:rPr>
        <w:t>() %}</w:t>
      </w:r>
    </w:p>
    <w:p w14:paraId="53CC1EE7" w14:textId="77777777" w:rsidR="00F92BDC" w:rsidRPr="003B3369" w:rsidRDefault="00F92BDC" w:rsidP="003B3369">
      <w:pPr>
        <w:pStyle w:val="Paragraphedeliste"/>
        <w:numPr>
          <w:ilvl w:val="0"/>
          <w:numId w:val="38"/>
        </w:numPr>
        <w:rPr>
          <w:lang w:val="en-US"/>
        </w:rPr>
      </w:pPr>
      <w:proofErr w:type="gramStart"/>
      <w:r w:rsidRPr="00E040BE">
        <w:rPr>
          <w:rFonts w:asciiTheme="minorHAnsi" w:hAnsiTheme="minorHAnsi" w:cstheme="minorHAnsi"/>
          <w:b/>
          <w:bCs/>
          <w:lang w:val="en-US"/>
        </w:rPr>
        <w:t>{{ year</w:t>
      </w:r>
      <w:proofErr w:type="gramEnd"/>
      <w:r w:rsidRPr="00E040BE">
        <w:rPr>
          <w:rFonts w:asciiTheme="minorHAnsi" w:hAnsiTheme="minorHAnsi" w:cstheme="minorHAnsi"/>
          <w:b/>
          <w:bCs/>
          <w:lang w:val="en-US"/>
        </w:rPr>
        <w:t xml:space="preserve"> }}:</w:t>
      </w:r>
      <w:r w:rsidRPr="003B3369">
        <w:rPr>
          <w:lang w:val="en-US"/>
        </w:rPr>
        <w:t xml:space="preserve"> </w:t>
      </w:r>
      <w:r w:rsidRPr="00E040BE">
        <w:rPr>
          <w:rFonts w:asciiTheme="minorHAnsi" w:hAnsiTheme="minorHAnsi" w:cstheme="minorHAnsi"/>
          <w:lang w:val="en-US"/>
        </w:rPr>
        <w:t>{{ formation }}</w:t>
      </w:r>
    </w:p>
    <w:p w14:paraId="79C7D8D9" w14:textId="096A803A" w:rsidR="001C095F" w:rsidRPr="00677BE0" w:rsidRDefault="00F92BDC" w:rsidP="00F92BDC">
      <w:pPr>
        <w:rPr>
          <w:lang w:val="en-US"/>
        </w:rPr>
      </w:pPr>
      <w:r w:rsidRPr="00677BE0">
        <w:rPr>
          <w:lang w:val="en-US"/>
        </w:rPr>
        <w:t xml:space="preserve">{% </w:t>
      </w:r>
      <w:proofErr w:type="spellStart"/>
      <w:r w:rsidRPr="00677BE0">
        <w:rPr>
          <w:lang w:val="en-US"/>
        </w:rPr>
        <w:t>endfor</w:t>
      </w:r>
      <w:proofErr w:type="spellEnd"/>
      <w:r w:rsidRPr="00677BE0">
        <w:rPr>
          <w:lang w:val="en-US"/>
        </w:rPr>
        <w:t xml:space="preserve"> %}</w:t>
      </w:r>
    </w:p>
    <w:p w14:paraId="43D72DB4" w14:textId="77777777" w:rsidR="00B02BDE" w:rsidRPr="00677BE0" w:rsidRDefault="00B02BDE" w:rsidP="00415A3F">
      <w:pPr>
        <w:keepLines/>
        <w:shd w:val="clear" w:color="auto" w:fill="263078"/>
        <w:spacing w:before="120" w:after="120"/>
        <w:jc w:val="center"/>
        <w:rPr>
          <w:rFonts w:ascii="AntagometricaBTW01-Regular" w:hAnsi="AntagometricaBTW01-Regular" w:cs="Calibri"/>
          <w:b/>
          <w:bCs/>
          <w:caps/>
          <w:color w:val="FFFFFF"/>
          <w:lang w:val="en-US"/>
        </w:rPr>
      </w:pPr>
      <w:r w:rsidRPr="00677BE0">
        <w:rPr>
          <w:rFonts w:ascii="AntagometricaBTW01-Regular" w:hAnsi="AntagometricaBTW01-Regular" w:cs="Calibri"/>
          <w:b/>
          <w:bCs/>
          <w:caps/>
          <w:color w:val="FFFFFF"/>
          <w:lang w:val="en-US"/>
        </w:rPr>
        <w:t>LANGUE</w:t>
      </w:r>
    </w:p>
    <w:p w14:paraId="22DBB99B" w14:textId="0B6841D9" w:rsidR="00677BE0" w:rsidRPr="00677BE0" w:rsidRDefault="00677BE0" w:rsidP="00677BE0">
      <w:r w:rsidRPr="00677BE0">
        <w:t xml:space="preserve">{% for langue, niveau in </w:t>
      </w:r>
      <w:proofErr w:type="spellStart"/>
      <w:proofErr w:type="gramStart"/>
      <w:r w:rsidRPr="00677BE0">
        <w:t>intro.langue</w:t>
      </w:r>
      <w:proofErr w:type="gramEnd"/>
      <w:r w:rsidRPr="00677BE0">
        <w:t>.items</w:t>
      </w:r>
      <w:proofErr w:type="spellEnd"/>
      <w:r w:rsidRPr="00677BE0">
        <w:t>() %}</w:t>
      </w:r>
    </w:p>
    <w:p w14:paraId="626C46E6" w14:textId="3553669D" w:rsidR="00677BE0" w:rsidRPr="003B3369" w:rsidRDefault="00677BE0" w:rsidP="003B3369">
      <w:pPr>
        <w:pStyle w:val="Paragraphedeliste"/>
        <w:numPr>
          <w:ilvl w:val="0"/>
          <w:numId w:val="38"/>
        </w:numPr>
      </w:pPr>
      <w:proofErr w:type="gramStart"/>
      <w:r w:rsidRPr="00E040BE">
        <w:rPr>
          <w:rFonts w:asciiTheme="minorHAnsi" w:hAnsiTheme="minorHAnsi" w:cstheme="minorHAnsi"/>
          <w:b/>
          <w:bCs/>
        </w:rPr>
        <w:t>{{ langue</w:t>
      </w:r>
      <w:proofErr w:type="gramEnd"/>
      <w:r w:rsidRPr="00E040BE">
        <w:rPr>
          <w:rFonts w:asciiTheme="minorHAnsi" w:hAnsiTheme="minorHAnsi" w:cstheme="minorHAnsi"/>
          <w:b/>
          <w:bCs/>
        </w:rPr>
        <w:t xml:space="preserve"> }}:</w:t>
      </w:r>
      <w:r w:rsidRPr="003B3369">
        <w:t xml:space="preserve"> </w:t>
      </w:r>
      <w:r w:rsidRPr="00E040BE">
        <w:rPr>
          <w:rFonts w:asciiTheme="minorHAnsi" w:hAnsiTheme="minorHAnsi" w:cstheme="minorHAnsi"/>
        </w:rPr>
        <w:t>{{ niveau }}</w:t>
      </w:r>
    </w:p>
    <w:p w14:paraId="6EE8CC5B" w14:textId="77777777" w:rsidR="00677BE0" w:rsidRPr="003B3369" w:rsidRDefault="00677BE0" w:rsidP="00677BE0">
      <w:r w:rsidRPr="003B3369">
        <w:t xml:space="preserve">{% </w:t>
      </w:r>
      <w:proofErr w:type="spellStart"/>
      <w:r w:rsidRPr="003B3369">
        <w:t>endfor</w:t>
      </w:r>
      <w:proofErr w:type="spellEnd"/>
      <w:r w:rsidRPr="003B3369">
        <w:t xml:space="preserve"> %}</w:t>
      </w:r>
    </w:p>
    <w:p w14:paraId="76E05645" w14:textId="175A7B92" w:rsidR="0032435B" w:rsidRPr="003B3369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0543561A" w14:textId="034AD08E" w:rsidR="0032435B" w:rsidRPr="003B3369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682F9866" w14:textId="04F65F78" w:rsidR="0032435B" w:rsidRPr="003B3369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7AB943F9" w14:textId="40B97CD0" w:rsidR="0032435B" w:rsidRPr="003B3369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26F6111B" w14:textId="48FAEE9B" w:rsidR="0032435B" w:rsidRPr="003B3369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5DA09A2E" w14:textId="7547C9CC" w:rsidR="0032435B" w:rsidRPr="003B3369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5E15974F" w14:textId="77777777" w:rsidR="0032435B" w:rsidRDefault="0032435B" w:rsidP="001E1185">
      <w:pPr>
        <w:spacing w:before="35" w:after="160"/>
        <w:rPr>
          <w:rFonts w:ascii="Calibri" w:eastAsia="Arial" w:hAnsi="Calibri" w:cs="Calibri"/>
        </w:rPr>
      </w:pPr>
    </w:p>
    <w:p w14:paraId="685D3B90" w14:textId="77777777" w:rsidR="003B3369" w:rsidRDefault="003B3369" w:rsidP="001E1185">
      <w:pPr>
        <w:spacing w:before="35" w:after="160"/>
        <w:rPr>
          <w:rFonts w:ascii="Calibri" w:eastAsia="Arial" w:hAnsi="Calibri" w:cs="Calibri"/>
        </w:rPr>
      </w:pPr>
    </w:p>
    <w:p w14:paraId="613749F9" w14:textId="77777777" w:rsidR="003B3369" w:rsidRDefault="003B3369" w:rsidP="001E1185">
      <w:pPr>
        <w:spacing w:before="35" w:after="160"/>
        <w:rPr>
          <w:rFonts w:ascii="Calibri" w:eastAsia="Arial" w:hAnsi="Calibri" w:cs="Calibri"/>
        </w:rPr>
      </w:pPr>
    </w:p>
    <w:p w14:paraId="0B1A0571" w14:textId="77777777" w:rsidR="003B3369" w:rsidRDefault="003B3369" w:rsidP="001E1185">
      <w:pPr>
        <w:spacing w:before="35" w:after="160"/>
        <w:rPr>
          <w:rFonts w:ascii="Calibri" w:eastAsia="Arial" w:hAnsi="Calibri" w:cs="Calibri"/>
        </w:rPr>
      </w:pPr>
    </w:p>
    <w:p w14:paraId="00E7EC8D" w14:textId="77777777" w:rsidR="003B3369" w:rsidRDefault="003B3369" w:rsidP="001E1185">
      <w:pPr>
        <w:spacing w:before="35" w:after="160"/>
        <w:rPr>
          <w:rFonts w:ascii="Calibri" w:eastAsia="Arial" w:hAnsi="Calibri" w:cs="Calibri"/>
        </w:rPr>
      </w:pPr>
    </w:p>
    <w:p w14:paraId="7D04DCAD" w14:textId="77777777" w:rsidR="003B3369" w:rsidRDefault="003B3369" w:rsidP="001E1185">
      <w:pPr>
        <w:spacing w:before="35" w:after="160"/>
        <w:rPr>
          <w:rFonts w:ascii="Calibri" w:eastAsia="Arial" w:hAnsi="Calibri" w:cs="Calibri"/>
        </w:rPr>
      </w:pPr>
    </w:p>
    <w:p w14:paraId="6391B9D2" w14:textId="77777777" w:rsidR="00B73EC4" w:rsidRPr="003B3369" w:rsidRDefault="00B73EC4" w:rsidP="001E1185">
      <w:pPr>
        <w:spacing w:before="35" w:after="160"/>
        <w:rPr>
          <w:rFonts w:ascii="Calibri" w:eastAsia="Arial" w:hAnsi="Calibri" w:cs="Calibri"/>
        </w:rPr>
      </w:pPr>
    </w:p>
    <w:p w14:paraId="5ED48AEB" w14:textId="5819F536" w:rsidR="00355C89" w:rsidRPr="003B3369" w:rsidRDefault="00611757" w:rsidP="00355C89">
      <w:pPr>
        <w:keepLines/>
        <w:shd w:val="clear" w:color="auto" w:fill="263078"/>
        <w:spacing w:before="120" w:after="120"/>
        <w:jc w:val="center"/>
        <w:rPr>
          <w:rFonts w:ascii="AntagometricaBTW01-Regular" w:hAnsi="AntagometricaBTW01-Regular" w:cs="Calibri"/>
          <w:b/>
          <w:bCs/>
          <w:caps/>
          <w:color w:val="FFFFFF"/>
        </w:rPr>
      </w:pPr>
      <w:r w:rsidRPr="003B3369">
        <w:rPr>
          <w:rFonts w:ascii="AntagometricaBTW01-Regular" w:hAnsi="AntagometricaBTW01-Regular" w:cs="Calibri"/>
          <w:b/>
          <w:bCs/>
          <w:caps/>
          <w:color w:val="FFFFFF"/>
        </w:rPr>
        <w:t>Expériences professionnelles</w:t>
      </w:r>
    </w:p>
    <w:p w14:paraId="2A468691" w14:textId="7F9756D1" w:rsidR="00355C89" w:rsidRPr="00B73EC4" w:rsidRDefault="00355C89" w:rsidP="00B73EC4">
      <w:r w:rsidRPr="00355C89">
        <w:lastRenderedPageBreak/>
        <w:t>{% for job in jobs %}</w:t>
      </w:r>
    </w:p>
    <w:p w14:paraId="29E56B29" w14:textId="6B2F0AD0" w:rsidR="002E674C" w:rsidRPr="00FC1A8F" w:rsidRDefault="001030DD" w:rsidP="002E674C">
      <w:pPr>
        <w:pStyle w:val="Titre9"/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</w:pPr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{{</w:t>
      </w:r>
      <w:proofErr w:type="spellStart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jo</w:t>
      </w:r>
      <w:r w:rsidR="00B73EC4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b</w:t>
      </w:r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.nom</w:t>
      </w:r>
      <w:proofErr w:type="spellEnd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}}</w:t>
      </w:r>
      <w:r w:rsidR="002E674C" w:rsidRPr="00FC1A8F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ab/>
      </w:r>
      <w:r w:rsidR="00FC2DEB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ab/>
      </w:r>
      <w:r w:rsidR="009A739B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ab/>
      </w:r>
      <w:r w:rsidR="009A739B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ab/>
      </w:r>
      <w:r w:rsidR="009A739B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ab/>
      </w:r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 xml:space="preserve"> </w:t>
      </w:r>
      <w:r w:rsidR="00B73EC4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 xml:space="preserve">                     </w:t>
      </w:r>
      <w:proofErr w:type="gramStart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 xml:space="preserve">   {</w:t>
      </w:r>
      <w:proofErr w:type="gramEnd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{</w:t>
      </w:r>
      <w:proofErr w:type="spellStart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job.startDate</w:t>
      </w:r>
      <w:proofErr w:type="spellEnd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 xml:space="preserve">}} </w:t>
      </w:r>
      <w:r w:rsidR="002E674C"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 xml:space="preserve">à </w:t>
      </w:r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{{</w:t>
      </w:r>
      <w:proofErr w:type="spellStart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job.endDate</w:t>
      </w:r>
      <w:proofErr w:type="spellEnd"/>
      <w:r>
        <w:rPr>
          <w:rFonts w:ascii="AntagometricaBTW01-Regular" w:eastAsia="Tahoma" w:hAnsi="AntagometricaBTW01-Regular" w:cs="Segoe UI Semilight"/>
          <w:color w:val="263078"/>
          <w:spacing w:val="1"/>
          <w:sz w:val="28"/>
        </w:rPr>
        <w:t>}}</w:t>
      </w:r>
    </w:p>
    <w:p w14:paraId="5BACD4EF" w14:textId="196E468B" w:rsidR="002E674C" w:rsidRPr="00950893" w:rsidRDefault="001030DD" w:rsidP="00950893">
      <w:pPr>
        <w:pStyle w:val="Titre9"/>
        <w:rPr>
          <w:rFonts w:ascii="AntagometricaBTW01-Regular" w:eastAsia="Tahoma" w:hAnsi="AntagometricaBTW01-Regular" w:cs="Segoe UI Semilight"/>
          <w:iCs/>
          <w:color w:val="263078"/>
          <w:spacing w:val="1"/>
          <w:sz w:val="28"/>
        </w:rPr>
      </w:pPr>
      <w:r>
        <w:rPr>
          <w:rFonts w:ascii="AntagometricaBTW01-Regular" w:eastAsia="Tahoma" w:hAnsi="AntagometricaBTW01-Regular" w:cs="Segoe UI Semilight"/>
          <w:iCs/>
          <w:color w:val="263078"/>
          <w:spacing w:val="1"/>
          <w:sz w:val="28"/>
        </w:rPr>
        <w:t>{{</w:t>
      </w:r>
      <w:proofErr w:type="spellStart"/>
      <w:r>
        <w:rPr>
          <w:rFonts w:ascii="AntagometricaBTW01-Regular" w:eastAsia="Tahoma" w:hAnsi="AntagometricaBTW01-Regular" w:cs="Segoe UI Semilight"/>
          <w:iCs/>
          <w:color w:val="263078"/>
          <w:spacing w:val="1"/>
          <w:sz w:val="28"/>
        </w:rPr>
        <w:t>job.position</w:t>
      </w:r>
      <w:proofErr w:type="spellEnd"/>
      <w:r>
        <w:rPr>
          <w:rFonts w:ascii="AntagometricaBTW01-Regular" w:eastAsia="Tahoma" w:hAnsi="AntagometricaBTW01-Regular" w:cs="Segoe UI Semilight"/>
          <w:iCs/>
          <w:color w:val="263078"/>
          <w:spacing w:val="1"/>
          <w:sz w:val="28"/>
        </w:rPr>
        <w:t>}}</w:t>
      </w:r>
    </w:p>
    <w:p w14:paraId="1071C54B" w14:textId="3DAABB22" w:rsidR="002E674C" w:rsidRPr="00FC1A8F" w:rsidRDefault="002E674C" w:rsidP="002E674C">
      <w:pPr>
        <w:spacing w:line="276" w:lineRule="auto"/>
        <w:rPr>
          <w:rFonts w:asciiTheme="minorHAnsi" w:hAnsiTheme="minorHAnsi" w:cstheme="minorHAnsi"/>
        </w:rPr>
      </w:pPr>
      <w:r w:rsidRPr="00FC1A8F">
        <w:rPr>
          <w:rFonts w:asciiTheme="minorHAnsi" w:hAnsiTheme="minorHAnsi" w:cstheme="minorHAnsi"/>
          <w:b/>
          <w:u w:val="single"/>
        </w:rPr>
        <w:t>Sujet</w:t>
      </w:r>
      <w:r w:rsidRPr="00FC1A8F">
        <w:rPr>
          <w:rFonts w:asciiTheme="minorHAnsi" w:hAnsiTheme="minorHAnsi" w:cstheme="minorHAnsi"/>
        </w:rPr>
        <w:t xml:space="preserve"> : </w:t>
      </w:r>
      <w:r w:rsidR="001030DD">
        <w:rPr>
          <w:rFonts w:asciiTheme="minorHAnsi" w:hAnsiTheme="minorHAnsi" w:cstheme="minorHAnsi"/>
        </w:rPr>
        <w:t>{{</w:t>
      </w:r>
      <w:proofErr w:type="spellStart"/>
      <w:proofErr w:type="gramStart"/>
      <w:r w:rsidR="001030DD">
        <w:rPr>
          <w:rFonts w:asciiTheme="minorHAnsi" w:hAnsiTheme="minorHAnsi" w:cstheme="minorHAnsi"/>
        </w:rPr>
        <w:t>job.sujet</w:t>
      </w:r>
      <w:proofErr w:type="spellEnd"/>
      <w:proofErr w:type="gramEnd"/>
      <w:r w:rsidR="001030DD">
        <w:rPr>
          <w:rFonts w:asciiTheme="minorHAnsi" w:hAnsiTheme="minorHAnsi" w:cstheme="minorHAnsi"/>
        </w:rPr>
        <w:t>}}</w:t>
      </w:r>
    </w:p>
    <w:p w14:paraId="77AA9A5F" w14:textId="215CE127" w:rsidR="002E674C" w:rsidRPr="00FC1A8F" w:rsidRDefault="002E674C" w:rsidP="002E674C">
      <w:pPr>
        <w:rPr>
          <w:rFonts w:ascii="Calibri" w:eastAsia="Arial" w:hAnsi="Calibri" w:cs="Calibri"/>
        </w:rPr>
      </w:pPr>
      <w:r w:rsidRPr="00FC1A8F">
        <w:rPr>
          <w:rFonts w:asciiTheme="minorHAnsi" w:hAnsiTheme="minorHAnsi" w:cstheme="minorHAnsi"/>
          <w:b/>
          <w:u w:val="single"/>
        </w:rPr>
        <w:t>Rôle dans le projet</w:t>
      </w:r>
      <w:r w:rsidRPr="00FC1A8F">
        <w:rPr>
          <w:rFonts w:asciiTheme="minorHAnsi" w:eastAsiaTheme="minorHAnsi" w:hAnsiTheme="minorHAnsi" w:cstheme="minorBidi"/>
          <w:lang w:eastAsia="en-US"/>
        </w:rPr>
        <w:t xml:space="preserve"> : </w:t>
      </w:r>
      <w:proofErr w:type="gramStart"/>
      <w:r w:rsidR="00B73EC4" w:rsidRPr="00B73EC4">
        <w:rPr>
          <w:rFonts w:asciiTheme="minorHAnsi" w:hAnsiTheme="minorHAnsi" w:cstheme="minorHAnsi"/>
        </w:rPr>
        <w:t xml:space="preserve">{{ </w:t>
      </w:r>
      <w:proofErr w:type="spellStart"/>
      <w:r w:rsidR="00B73EC4" w:rsidRPr="00B73EC4">
        <w:rPr>
          <w:rFonts w:asciiTheme="minorHAnsi" w:hAnsiTheme="minorHAnsi" w:cstheme="minorHAnsi"/>
        </w:rPr>
        <w:t>job</w:t>
      </w:r>
      <w:proofErr w:type="gramEnd"/>
      <w:r w:rsidR="00B73EC4" w:rsidRPr="00B73EC4">
        <w:rPr>
          <w:rFonts w:asciiTheme="minorHAnsi" w:hAnsiTheme="minorHAnsi" w:cstheme="minorHAnsi"/>
        </w:rPr>
        <w:t>.role</w:t>
      </w:r>
      <w:proofErr w:type="spellEnd"/>
      <w:r w:rsidR="00B73EC4" w:rsidRPr="00B73EC4">
        <w:rPr>
          <w:rFonts w:asciiTheme="minorHAnsi" w:hAnsiTheme="minorHAnsi" w:cstheme="minorHAnsi"/>
        </w:rPr>
        <w:t xml:space="preserve"> }}</w:t>
      </w:r>
    </w:p>
    <w:p w14:paraId="66F11D54" w14:textId="7ECB3A2A" w:rsidR="002E674C" w:rsidRPr="00FC1A8F" w:rsidRDefault="002E674C" w:rsidP="002E674C">
      <w:pPr>
        <w:spacing w:line="276" w:lineRule="auto"/>
        <w:rPr>
          <w:rFonts w:asciiTheme="minorHAnsi" w:hAnsiTheme="minorHAnsi" w:cstheme="minorHAnsi"/>
        </w:rPr>
      </w:pPr>
      <w:r w:rsidRPr="00FC1A8F">
        <w:rPr>
          <w:rFonts w:asciiTheme="minorHAnsi" w:hAnsiTheme="minorHAnsi" w:cstheme="minorHAnsi"/>
          <w:b/>
          <w:u w:val="single"/>
        </w:rPr>
        <w:t>Contexte</w:t>
      </w:r>
      <w:r w:rsidRPr="00FC1A8F">
        <w:rPr>
          <w:rFonts w:asciiTheme="minorHAnsi" w:hAnsiTheme="minorHAnsi" w:cstheme="minorHAnsi"/>
        </w:rPr>
        <w:t xml:space="preserve"> : </w:t>
      </w:r>
      <w:proofErr w:type="gramStart"/>
      <w:r w:rsidR="00B73EC4" w:rsidRPr="00B73EC4">
        <w:rPr>
          <w:rFonts w:asciiTheme="minorHAnsi" w:hAnsiTheme="minorHAnsi" w:cstheme="minorHAnsi"/>
        </w:rPr>
        <w:t xml:space="preserve">{{ </w:t>
      </w:r>
      <w:proofErr w:type="spellStart"/>
      <w:r w:rsidR="00B73EC4" w:rsidRPr="00B73EC4">
        <w:rPr>
          <w:rFonts w:asciiTheme="minorHAnsi" w:hAnsiTheme="minorHAnsi" w:cstheme="minorHAnsi"/>
        </w:rPr>
        <w:t>job</w:t>
      </w:r>
      <w:proofErr w:type="gramEnd"/>
      <w:r w:rsidR="00B73EC4" w:rsidRPr="00B73EC4">
        <w:rPr>
          <w:rFonts w:asciiTheme="minorHAnsi" w:hAnsiTheme="minorHAnsi" w:cstheme="minorHAnsi"/>
        </w:rPr>
        <w:t>.contexte</w:t>
      </w:r>
      <w:proofErr w:type="spellEnd"/>
      <w:r w:rsidR="00B73EC4" w:rsidRPr="00B73EC4">
        <w:rPr>
          <w:rFonts w:asciiTheme="minorHAnsi" w:hAnsiTheme="minorHAnsi" w:cstheme="minorHAnsi"/>
        </w:rPr>
        <w:t xml:space="preserve"> }}</w:t>
      </w:r>
    </w:p>
    <w:p w14:paraId="4AFF123B" w14:textId="1640AF80" w:rsidR="002E674C" w:rsidRPr="00FC1A8F" w:rsidRDefault="002E674C" w:rsidP="002E674C">
      <w:pPr>
        <w:spacing w:line="276" w:lineRule="auto"/>
        <w:rPr>
          <w:rFonts w:asciiTheme="minorHAnsi" w:hAnsiTheme="minorHAnsi" w:cstheme="minorHAnsi"/>
        </w:rPr>
      </w:pPr>
      <w:r w:rsidRPr="00FC1A8F">
        <w:rPr>
          <w:rFonts w:asciiTheme="minorHAnsi" w:hAnsiTheme="minorHAnsi" w:cstheme="minorHAnsi"/>
          <w:b/>
          <w:u w:val="single"/>
        </w:rPr>
        <w:t>Durée</w:t>
      </w:r>
      <w:r w:rsidRPr="00FC1A8F">
        <w:rPr>
          <w:rFonts w:asciiTheme="minorHAnsi" w:hAnsiTheme="minorHAnsi" w:cstheme="minorHAnsi"/>
        </w:rPr>
        <w:t xml:space="preserve"> : </w:t>
      </w:r>
      <w:proofErr w:type="gramStart"/>
      <w:r w:rsidR="00B73EC4" w:rsidRPr="00B73EC4">
        <w:rPr>
          <w:rFonts w:asciiTheme="minorHAnsi" w:hAnsiTheme="minorHAnsi" w:cstheme="minorHAnsi"/>
        </w:rPr>
        <w:t xml:space="preserve">{{ </w:t>
      </w:r>
      <w:proofErr w:type="spellStart"/>
      <w:r w:rsidR="00B73EC4" w:rsidRPr="00B73EC4">
        <w:rPr>
          <w:rFonts w:asciiTheme="minorHAnsi" w:hAnsiTheme="minorHAnsi" w:cstheme="minorHAnsi"/>
        </w:rPr>
        <w:t>job</w:t>
      </w:r>
      <w:proofErr w:type="gramEnd"/>
      <w:r w:rsidR="00B73EC4" w:rsidRPr="00B73EC4">
        <w:rPr>
          <w:rFonts w:asciiTheme="minorHAnsi" w:hAnsiTheme="minorHAnsi" w:cstheme="minorHAnsi"/>
        </w:rPr>
        <w:t>.durée</w:t>
      </w:r>
      <w:proofErr w:type="spellEnd"/>
      <w:r w:rsidR="00B73EC4" w:rsidRPr="00B73EC4">
        <w:rPr>
          <w:rFonts w:asciiTheme="minorHAnsi" w:hAnsiTheme="minorHAnsi" w:cstheme="minorHAnsi"/>
        </w:rPr>
        <w:t xml:space="preserve"> }}</w:t>
      </w:r>
    </w:p>
    <w:p w14:paraId="366B3ECC" w14:textId="79A7F44C" w:rsidR="002E674C" w:rsidRPr="00B73EC4" w:rsidRDefault="002E674C" w:rsidP="002E674C">
      <w:pPr>
        <w:spacing w:line="276" w:lineRule="auto"/>
        <w:rPr>
          <w:rFonts w:asciiTheme="minorHAnsi" w:hAnsiTheme="minorHAnsi" w:cstheme="minorHAnsi"/>
        </w:rPr>
      </w:pPr>
      <w:r w:rsidRPr="00FC1A8F">
        <w:rPr>
          <w:rFonts w:asciiTheme="minorHAnsi" w:hAnsiTheme="minorHAnsi" w:cstheme="minorHAnsi"/>
          <w:b/>
          <w:u w:val="single"/>
        </w:rPr>
        <w:t>Méthodologie</w:t>
      </w:r>
      <w:r w:rsidRPr="00FC1A8F">
        <w:rPr>
          <w:rFonts w:asciiTheme="minorHAnsi" w:hAnsiTheme="minorHAnsi" w:cstheme="minorHAnsi"/>
        </w:rPr>
        <w:t xml:space="preserve"> : </w:t>
      </w:r>
      <w:proofErr w:type="gramStart"/>
      <w:r w:rsidR="00B73EC4" w:rsidRPr="00B73EC4">
        <w:rPr>
          <w:rFonts w:asciiTheme="minorHAnsi" w:hAnsiTheme="minorHAnsi" w:cstheme="minorHAnsi"/>
        </w:rPr>
        <w:t xml:space="preserve">{{ </w:t>
      </w:r>
      <w:proofErr w:type="spellStart"/>
      <w:r w:rsidR="00B73EC4" w:rsidRPr="00B73EC4">
        <w:rPr>
          <w:rFonts w:asciiTheme="minorHAnsi" w:hAnsiTheme="minorHAnsi" w:cstheme="minorHAnsi"/>
        </w:rPr>
        <w:t>job</w:t>
      </w:r>
      <w:proofErr w:type="gramEnd"/>
      <w:r w:rsidR="00B73EC4" w:rsidRPr="00B73EC4">
        <w:rPr>
          <w:rFonts w:asciiTheme="minorHAnsi" w:hAnsiTheme="minorHAnsi" w:cstheme="minorHAnsi"/>
        </w:rPr>
        <w:t>.méthodologie</w:t>
      </w:r>
      <w:proofErr w:type="spellEnd"/>
      <w:r w:rsidR="00B73EC4" w:rsidRPr="00B73EC4">
        <w:rPr>
          <w:rFonts w:asciiTheme="minorHAnsi" w:hAnsiTheme="minorHAnsi" w:cstheme="minorHAnsi"/>
        </w:rPr>
        <w:t xml:space="preserve"> }}</w:t>
      </w:r>
    </w:p>
    <w:p w14:paraId="4B54D806" w14:textId="45A1142D" w:rsidR="002E674C" w:rsidRPr="00FC1A8F" w:rsidRDefault="002E674C" w:rsidP="002E674C">
      <w:pPr>
        <w:spacing w:line="276" w:lineRule="auto"/>
        <w:rPr>
          <w:rFonts w:asciiTheme="minorHAnsi" w:hAnsiTheme="minorHAnsi" w:cstheme="minorHAnsi"/>
        </w:rPr>
      </w:pPr>
      <w:r w:rsidRPr="00FC1A8F">
        <w:rPr>
          <w:rFonts w:asciiTheme="minorHAnsi" w:hAnsiTheme="minorHAnsi" w:cstheme="minorHAnsi"/>
          <w:b/>
          <w:u w:val="single"/>
        </w:rPr>
        <w:t>Équipe</w:t>
      </w:r>
      <w:r w:rsidRPr="00FC1A8F">
        <w:rPr>
          <w:rFonts w:asciiTheme="minorHAnsi" w:hAnsiTheme="minorHAnsi" w:cstheme="minorHAnsi"/>
        </w:rPr>
        <w:t> </w:t>
      </w:r>
      <w:proofErr w:type="gramStart"/>
      <w:r w:rsidRPr="00FC1A8F">
        <w:rPr>
          <w:rFonts w:asciiTheme="minorHAnsi" w:hAnsiTheme="minorHAnsi" w:cstheme="minorHAnsi"/>
        </w:rPr>
        <w:t xml:space="preserve">:  </w:t>
      </w:r>
      <w:r w:rsidR="00B73EC4" w:rsidRPr="00B73EC4">
        <w:rPr>
          <w:rFonts w:asciiTheme="minorHAnsi" w:hAnsiTheme="minorHAnsi" w:cstheme="minorHAnsi"/>
        </w:rPr>
        <w:t>{</w:t>
      </w:r>
      <w:proofErr w:type="gramEnd"/>
      <w:r w:rsidR="00B73EC4" w:rsidRPr="00B73EC4">
        <w:rPr>
          <w:rFonts w:asciiTheme="minorHAnsi" w:hAnsiTheme="minorHAnsi" w:cstheme="minorHAnsi"/>
        </w:rPr>
        <w:t xml:space="preserve">{ </w:t>
      </w:r>
      <w:proofErr w:type="spellStart"/>
      <w:r w:rsidR="00B73EC4" w:rsidRPr="00B73EC4">
        <w:rPr>
          <w:rFonts w:asciiTheme="minorHAnsi" w:hAnsiTheme="minorHAnsi" w:cstheme="minorHAnsi"/>
        </w:rPr>
        <w:t>job.équipe</w:t>
      </w:r>
      <w:proofErr w:type="spellEnd"/>
      <w:r w:rsidR="00B73EC4" w:rsidRPr="00B73EC4">
        <w:rPr>
          <w:rFonts w:asciiTheme="minorHAnsi" w:hAnsiTheme="minorHAnsi" w:cstheme="minorHAnsi"/>
        </w:rPr>
        <w:t xml:space="preserve"> }}</w:t>
      </w:r>
    </w:p>
    <w:p w14:paraId="0FB90962" w14:textId="73B1EEDB" w:rsidR="00950893" w:rsidRDefault="002E674C" w:rsidP="00950893">
      <w:pPr>
        <w:pStyle w:val="Corpsdetexte"/>
        <w:spacing w:line="276" w:lineRule="auto"/>
        <w:ind w:right="239"/>
        <w:rPr>
          <w:rFonts w:asciiTheme="minorHAnsi" w:hAnsiTheme="minorHAnsi" w:cstheme="minorHAnsi"/>
          <w:sz w:val="24"/>
          <w:szCs w:val="24"/>
        </w:rPr>
      </w:pPr>
      <w:r w:rsidRPr="00FC1A8F">
        <w:rPr>
          <w:rFonts w:asciiTheme="minorHAnsi" w:hAnsiTheme="minorHAnsi" w:cstheme="minorHAnsi"/>
          <w:b/>
          <w:bCs/>
          <w:w w:val="105"/>
          <w:sz w:val="24"/>
          <w:szCs w:val="24"/>
          <w:u w:val="single"/>
        </w:rPr>
        <w:t>Description du projet et ses objectifs</w:t>
      </w:r>
      <w:r w:rsidR="00950893">
        <w:rPr>
          <w:rFonts w:asciiTheme="minorHAnsi" w:hAnsiTheme="minorHAnsi" w:cstheme="minorHAnsi"/>
          <w:b/>
          <w:bCs/>
          <w:w w:val="105"/>
          <w:sz w:val="24"/>
          <w:szCs w:val="24"/>
          <w:u w:val="single"/>
        </w:rPr>
        <w:t xml:space="preserve"> : </w:t>
      </w:r>
      <w:proofErr w:type="gramStart"/>
      <w:r w:rsidR="00950893" w:rsidRPr="00950893">
        <w:rPr>
          <w:rFonts w:asciiTheme="minorHAnsi" w:hAnsiTheme="minorHAnsi" w:cstheme="minorHAnsi"/>
          <w:sz w:val="24"/>
          <w:szCs w:val="24"/>
        </w:rPr>
        <w:t xml:space="preserve">{{ </w:t>
      </w:r>
      <w:proofErr w:type="spellStart"/>
      <w:r w:rsidR="00950893" w:rsidRPr="00950893">
        <w:rPr>
          <w:rFonts w:asciiTheme="minorHAnsi" w:hAnsiTheme="minorHAnsi" w:cstheme="minorHAnsi"/>
          <w:sz w:val="24"/>
          <w:szCs w:val="24"/>
        </w:rPr>
        <w:t>job</w:t>
      </w:r>
      <w:proofErr w:type="gramEnd"/>
      <w:r w:rsidR="00950893" w:rsidRPr="00950893">
        <w:rPr>
          <w:rFonts w:asciiTheme="minorHAnsi" w:hAnsiTheme="minorHAnsi" w:cstheme="minorHAnsi"/>
          <w:sz w:val="24"/>
          <w:szCs w:val="24"/>
        </w:rPr>
        <w:t>.description</w:t>
      </w:r>
      <w:proofErr w:type="spellEnd"/>
      <w:r w:rsidR="00950893" w:rsidRPr="00950893">
        <w:rPr>
          <w:rFonts w:asciiTheme="minorHAnsi" w:hAnsiTheme="minorHAnsi" w:cstheme="minorHAnsi"/>
          <w:sz w:val="24"/>
          <w:szCs w:val="24"/>
        </w:rPr>
        <w:t xml:space="preserve"> }}</w:t>
      </w:r>
    </w:p>
    <w:p w14:paraId="2F6C44F5" w14:textId="77777777" w:rsidR="00464BF1" w:rsidRDefault="00464BF1" w:rsidP="00464BF1">
      <w:pPr>
        <w:spacing w:line="276" w:lineRule="auto"/>
        <w:rPr>
          <w:rFonts w:asciiTheme="minorHAnsi" w:hAnsiTheme="minorHAnsi" w:cstheme="minorHAnsi"/>
          <w:b/>
          <w:color w:val="002060"/>
          <w:u w:val="single"/>
        </w:rPr>
      </w:pPr>
      <w:r w:rsidRPr="00FC1A8F">
        <w:rPr>
          <w:rFonts w:asciiTheme="minorHAnsi" w:hAnsiTheme="minorHAnsi" w:cstheme="minorHAnsi"/>
          <w:b/>
          <w:u w:val="single"/>
        </w:rPr>
        <w:t>Missions et Tâches</w:t>
      </w:r>
      <w:r w:rsidRPr="00FC1A8F">
        <w:rPr>
          <w:rFonts w:asciiTheme="minorHAnsi" w:hAnsiTheme="minorHAnsi" w:cstheme="minorHAnsi"/>
          <w:b/>
          <w:color w:val="002060"/>
          <w:u w:val="single"/>
        </w:rPr>
        <w:t xml:space="preserve"> :</w:t>
      </w:r>
    </w:p>
    <w:p w14:paraId="5AE6774A" w14:textId="6E97EB7D" w:rsidR="00A466D8" w:rsidRDefault="00A466D8" w:rsidP="00A466D8">
      <w:r w:rsidRPr="00B62AF1">
        <w:t xml:space="preserve">{% for mission in </w:t>
      </w:r>
      <w:proofErr w:type="spellStart"/>
      <w:proofErr w:type="gramStart"/>
      <w:r w:rsidRPr="00B62AF1">
        <w:t>job.missions</w:t>
      </w:r>
      <w:proofErr w:type="spellEnd"/>
      <w:proofErr w:type="gramEnd"/>
      <w:r w:rsidRPr="00B62AF1">
        <w:t xml:space="preserve"> %}</w:t>
      </w:r>
    </w:p>
    <w:p w14:paraId="567B2E0B" w14:textId="1C0AFD29" w:rsidR="00A466D8" w:rsidRPr="00B86363" w:rsidRDefault="00B86363" w:rsidP="00CD708B">
      <w:pPr>
        <w:pStyle w:val="Paragraphedeliste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{{mission}}</w:t>
      </w:r>
    </w:p>
    <w:p w14:paraId="18626568" w14:textId="5E68A80D" w:rsidR="003528C2" w:rsidRPr="00B86363" w:rsidRDefault="00A466D8" w:rsidP="00B86363">
      <w:r w:rsidRPr="00A466D8">
        <w:t xml:space="preserve">{% </w:t>
      </w:r>
      <w:proofErr w:type="spellStart"/>
      <w:r w:rsidRPr="00A466D8">
        <w:t>endfor</w:t>
      </w:r>
      <w:proofErr w:type="spellEnd"/>
      <w:r w:rsidRPr="00A466D8">
        <w:t xml:space="preserve"> %}</w:t>
      </w:r>
    </w:p>
    <w:p w14:paraId="48CCC5E6" w14:textId="00847F85" w:rsidR="00B73EC4" w:rsidRPr="00B86363" w:rsidRDefault="00464BF1" w:rsidP="00B86363">
      <w:pPr>
        <w:spacing w:line="276" w:lineRule="auto"/>
        <w:rPr>
          <w:rFonts w:asciiTheme="minorHAnsi" w:hAnsiTheme="minorHAnsi" w:cstheme="minorHAnsi"/>
        </w:rPr>
      </w:pPr>
      <w:r w:rsidRPr="00FC1A8F">
        <w:rPr>
          <w:rFonts w:asciiTheme="minorHAnsi" w:hAnsiTheme="minorHAnsi" w:cstheme="minorHAnsi"/>
          <w:b/>
          <w:u w:val="single"/>
        </w:rPr>
        <w:t>Environnement</w:t>
      </w:r>
      <w:r>
        <w:rPr>
          <w:rFonts w:asciiTheme="minorHAnsi" w:hAnsiTheme="minorHAnsi" w:cstheme="minorHAnsi"/>
          <w:b/>
          <w:u w:val="single"/>
        </w:rPr>
        <w:t xml:space="preserve"> </w:t>
      </w:r>
      <w:r w:rsidRPr="00FC1A8F">
        <w:rPr>
          <w:rFonts w:asciiTheme="minorHAnsi" w:hAnsiTheme="minorHAnsi" w:cstheme="minorHAnsi"/>
          <w:b/>
        </w:rPr>
        <w:t xml:space="preserve">: </w:t>
      </w:r>
    </w:p>
    <w:p w14:paraId="709D360F" w14:textId="38D58169" w:rsidR="00B86363" w:rsidRPr="00E74CD0" w:rsidRDefault="00E74CD0" w:rsidP="00E74CD0">
      <w:pPr>
        <w:rPr>
          <w:lang w:val="en-US"/>
        </w:rPr>
      </w:pPr>
      <w:r w:rsidRPr="00E74CD0">
        <w:rPr>
          <w:lang w:val="en-US"/>
        </w:rPr>
        <w:t xml:space="preserve">{% for key, value in </w:t>
      </w:r>
      <w:proofErr w:type="spellStart"/>
      <w:proofErr w:type="gramStart"/>
      <w:r w:rsidRPr="00E74CD0">
        <w:rPr>
          <w:lang w:val="en-US"/>
        </w:rPr>
        <w:t>job.</w:t>
      </w:r>
      <w:r w:rsidR="00CD3064">
        <w:rPr>
          <w:lang w:val="en-US"/>
        </w:rPr>
        <w:t>e</w:t>
      </w:r>
      <w:r w:rsidRPr="00E74CD0">
        <w:rPr>
          <w:lang w:val="en-US"/>
        </w:rPr>
        <w:t>nvironnement</w:t>
      </w:r>
      <w:proofErr w:type="gramEnd"/>
      <w:r w:rsidRPr="00E74CD0">
        <w:rPr>
          <w:lang w:val="en-US"/>
        </w:rPr>
        <w:t>.items</w:t>
      </w:r>
      <w:proofErr w:type="spellEnd"/>
      <w:r w:rsidRPr="00E74CD0">
        <w:rPr>
          <w:lang w:val="en-US"/>
        </w:rPr>
        <w:t>() %}</w:t>
      </w:r>
    </w:p>
    <w:p w14:paraId="5712BF02" w14:textId="77777777" w:rsidR="00E74CD0" w:rsidRPr="00B86363" w:rsidRDefault="00E74CD0" w:rsidP="00B86363">
      <w:pPr>
        <w:pStyle w:val="Paragraphedeliste"/>
        <w:numPr>
          <w:ilvl w:val="0"/>
          <w:numId w:val="41"/>
        </w:numPr>
        <w:rPr>
          <w:rFonts w:asciiTheme="minorHAnsi" w:hAnsiTheme="minorHAnsi" w:cstheme="minorHAnsi"/>
          <w:i/>
          <w:iCs/>
          <w:lang w:val="en-US"/>
        </w:rPr>
      </w:pPr>
      <w:proofErr w:type="gramStart"/>
      <w:r w:rsidRPr="00B86363">
        <w:rPr>
          <w:rFonts w:asciiTheme="minorHAnsi" w:hAnsiTheme="minorHAnsi" w:cstheme="minorHAnsi"/>
          <w:b/>
          <w:bCs/>
          <w:lang w:val="en-US"/>
        </w:rPr>
        <w:t>{{ key</w:t>
      </w:r>
      <w:proofErr w:type="gramEnd"/>
      <w:r w:rsidRPr="00B86363">
        <w:rPr>
          <w:rFonts w:asciiTheme="minorHAnsi" w:hAnsiTheme="minorHAnsi" w:cstheme="minorHAnsi"/>
          <w:b/>
          <w:bCs/>
          <w:lang w:val="en-US"/>
        </w:rPr>
        <w:t xml:space="preserve"> }}</w:t>
      </w:r>
      <w:r w:rsidRPr="00B86363">
        <w:rPr>
          <w:lang w:val="en-US"/>
        </w:rPr>
        <w:t xml:space="preserve"> : </w:t>
      </w:r>
      <w:r w:rsidRPr="00B86363">
        <w:rPr>
          <w:rFonts w:asciiTheme="minorHAnsi" w:hAnsiTheme="minorHAnsi" w:cstheme="minorHAnsi"/>
          <w:i/>
          <w:iCs/>
          <w:lang w:val="en-US"/>
        </w:rPr>
        <w:t>{{ value | join(' / ') }}</w:t>
      </w:r>
    </w:p>
    <w:p w14:paraId="2C101728" w14:textId="761CBDAC" w:rsidR="00A758C8" w:rsidRPr="00B86363" w:rsidRDefault="00E74CD0" w:rsidP="00464BF1">
      <w:r w:rsidRPr="00E74CD0">
        <w:t xml:space="preserve">{% </w:t>
      </w:r>
      <w:proofErr w:type="spellStart"/>
      <w:r w:rsidRPr="00E74CD0">
        <w:t>endfor</w:t>
      </w:r>
      <w:proofErr w:type="spellEnd"/>
      <w:r w:rsidRPr="00E74CD0">
        <w:t xml:space="preserve"> %}</w:t>
      </w:r>
    </w:p>
    <w:p w14:paraId="1F13DF69" w14:textId="77777777" w:rsidR="002F2331" w:rsidRPr="00A466D8" w:rsidRDefault="002F2331" w:rsidP="002F2331">
      <w:r w:rsidRPr="00A466D8">
        <w:t xml:space="preserve">{% </w:t>
      </w:r>
      <w:proofErr w:type="spellStart"/>
      <w:r w:rsidRPr="00A466D8">
        <w:t>endfor</w:t>
      </w:r>
      <w:proofErr w:type="spellEnd"/>
      <w:r w:rsidRPr="00A466D8">
        <w:t xml:space="preserve"> %}</w:t>
      </w:r>
    </w:p>
    <w:p w14:paraId="1C7996C5" w14:textId="77777777" w:rsidR="009A739B" w:rsidRDefault="009A739B" w:rsidP="00464BF1">
      <w:pPr>
        <w:rPr>
          <w:rFonts w:eastAsia="Tahoma"/>
        </w:rPr>
      </w:pPr>
    </w:p>
    <w:p w14:paraId="20CD5081" w14:textId="77777777" w:rsidR="00CD708B" w:rsidRPr="00B62AF1" w:rsidRDefault="00CD708B" w:rsidP="00464BF1">
      <w:pPr>
        <w:rPr>
          <w:rFonts w:eastAsia="Tahoma"/>
        </w:rPr>
      </w:pPr>
    </w:p>
    <w:p w14:paraId="48912FB9" w14:textId="77777777" w:rsidR="009A739B" w:rsidRPr="00B62AF1" w:rsidRDefault="009A739B" w:rsidP="00464BF1">
      <w:pPr>
        <w:rPr>
          <w:rFonts w:eastAsia="Tahoma"/>
        </w:rPr>
      </w:pPr>
    </w:p>
    <w:p w14:paraId="3C00CCFE" w14:textId="77777777" w:rsidR="009A739B" w:rsidRPr="00B62AF1" w:rsidRDefault="009A739B" w:rsidP="00464BF1">
      <w:pPr>
        <w:rPr>
          <w:rFonts w:eastAsia="Tahoma"/>
        </w:rPr>
      </w:pPr>
    </w:p>
    <w:p w14:paraId="51B161D4" w14:textId="2466DA2D" w:rsidR="007E469B" w:rsidRPr="00BF763C" w:rsidRDefault="007E469B" w:rsidP="00B5066D">
      <w:pPr>
        <w:rPr>
          <w:rFonts w:asciiTheme="minorHAnsi" w:hAnsiTheme="minorHAnsi" w:cstheme="minorHAnsi"/>
          <w:w w:val="105"/>
          <w:lang w:val="en-GB"/>
        </w:rPr>
      </w:pPr>
    </w:p>
    <w:sectPr w:rsidR="007E469B" w:rsidRPr="00BF763C" w:rsidSect="007563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080" w:right="1106" w:bottom="1134" w:left="1080" w:header="113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07E2F" w14:textId="77777777" w:rsidR="00756392" w:rsidRDefault="00756392">
      <w:r>
        <w:separator/>
      </w:r>
    </w:p>
  </w:endnote>
  <w:endnote w:type="continuationSeparator" w:id="0">
    <w:p w14:paraId="14B333BE" w14:textId="77777777" w:rsidR="00756392" w:rsidRDefault="00756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fficinaSanItcT">
    <w:panose1 w:val="020B0604020202020204"/>
    <w:charset w:val="00"/>
    <w:family w:val="auto"/>
    <w:pitch w:val="variable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iberation Serif">
    <w:panose1 w:val="020B0604020202020204"/>
    <w:charset w:val="00"/>
    <w:family w:val="roman"/>
    <w:pitch w:val="variable"/>
  </w:font>
  <w:font w:name="Droid Sans Fallback">
    <w:panose1 w:val="020B0604020202020204"/>
    <w:charset w:val="00"/>
    <w:family w:val="auto"/>
    <w:pitch w:val="variable"/>
  </w:font>
  <w:font w:name="FreeSans">
    <w:altName w:val="Calibri"/>
    <w:panose1 w:val="020B0604020202020204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tagometricaBTW01-Regular">
    <w:altName w:val="Calibri"/>
    <w:panose1 w:val="020B0604020202020204"/>
    <w:charset w:val="00"/>
    <w:family w:val="auto"/>
    <w:pitch w:val="default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60558" w14:textId="77777777" w:rsidR="003E1B6E" w:rsidRDefault="003E1B6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BBC65" w14:textId="7F7416F0" w:rsidR="00493283" w:rsidRPr="008D28BD" w:rsidRDefault="009A739B">
    <w:pPr>
      <w:rPr>
        <w:sz w:val="6"/>
        <w:szCs w:val="6"/>
      </w:rPr>
    </w:pPr>
    <w:r>
      <w:rPr>
        <w:rFonts w:asciiTheme="minorHAnsi" w:eastAsiaTheme="minorHAnsi" w:hAnsiTheme="minorHAnsi" w:cstheme="minorBidi"/>
        <w:noProof/>
        <w:sz w:val="22"/>
        <w:szCs w:val="22"/>
      </w:rPr>
      <w:drawing>
        <wp:anchor distT="0" distB="0" distL="114300" distR="114300" simplePos="0" relativeHeight="251668480" behindDoc="1" locked="0" layoutInCell="1" allowOverlap="1" wp14:anchorId="6E93DCAC" wp14:editId="23A104AD">
          <wp:simplePos x="0" y="0"/>
          <wp:positionH relativeFrom="page">
            <wp:align>left</wp:align>
          </wp:positionH>
          <wp:positionV relativeFrom="paragraph">
            <wp:posOffset>-133985</wp:posOffset>
          </wp:positionV>
          <wp:extent cx="1804670" cy="826770"/>
          <wp:effectExtent l="0" t="0" r="0" b="0"/>
          <wp:wrapNone/>
          <wp:docPr id="948843128" name="Image 948843128" descr="Une image contenant Police, Graphique, graphism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Police, Graphique, graphisme, logo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670" cy="82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727C"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6E5787CD" wp14:editId="095DF78B">
              <wp:simplePos x="0" y="0"/>
              <wp:positionH relativeFrom="page">
                <wp:posOffset>1910715</wp:posOffset>
              </wp:positionH>
              <wp:positionV relativeFrom="paragraph">
                <wp:posOffset>-108586</wp:posOffset>
              </wp:positionV>
              <wp:extent cx="3869055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86905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28D774" id="Straight Connector 2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50.45pt,-8.55pt" to="455.1pt,-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" strokecolor="#002060">
              <o:lock v:ext="edit" shapetype="f"/>
              <w10:wrap anchorx="page"/>
            </v:line>
          </w:pict>
        </mc:Fallback>
      </mc:AlternateContent>
    </w:r>
  </w:p>
  <w:tbl>
    <w:tblPr>
      <w:tblW w:w="10140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40"/>
    </w:tblGrid>
    <w:tr w:rsidR="00493283" w:rsidRPr="008D28BD" w14:paraId="11DF25A2" w14:textId="77777777" w:rsidTr="00331E97">
      <w:trPr>
        <w:trHeight w:val="439"/>
      </w:trPr>
      <w:tc>
        <w:tcPr>
          <w:tcW w:w="10140" w:type="dxa"/>
          <w:vAlign w:val="center"/>
        </w:tcPr>
        <w:p w14:paraId="10F76BC0" w14:textId="48BCD9CC" w:rsidR="00493283" w:rsidRDefault="00000000" w:rsidP="00415A3F">
          <w:pPr>
            <w:pStyle w:val="Titre"/>
            <w:tabs>
              <w:tab w:val="left" w:pos="720"/>
              <w:tab w:val="left" w:pos="1418"/>
              <w:tab w:val="left" w:pos="2160"/>
              <w:tab w:val="left" w:pos="2880"/>
              <w:tab w:val="left" w:pos="3600"/>
              <w:tab w:val="left" w:pos="4320"/>
            </w:tabs>
            <w:spacing w:line="200" w:lineRule="atLeast"/>
            <w:ind w:left="-425" w:right="-448"/>
            <w:rPr>
              <w:rStyle w:val="Lienhypertexte"/>
              <w:rFonts w:ascii="Tahoma" w:hAnsi="Tahoma"/>
              <w:b/>
              <w:color w:val="000080"/>
              <w:sz w:val="16"/>
              <w:szCs w:val="16"/>
              <w:u w:val="none"/>
              <w:lang w:val="fr-FR"/>
            </w:rPr>
          </w:pPr>
          <w:hyperlink r:id="rId2" w:history="1">
            <w:r w:rsidR="00493283" w:rsidRPr="00C46D27">
              <w:rPr>
                <w:rStyle w:val="Lienhypertexte"/>
                <w:rFonts w:ascii="Tahoma" w:hAnsi="Tahoma"/>
                <w:b/>
                <w:sz w:val="16"/>
                <w:szCs w:val="16"/>
                <w:lang w:val="fr-FR"/>
              </w:rPr>
              <w:t>www.symolia.com</w:t>
            </w:r>
          </w:hyperlink>
        </w:p>
        <w:p w14:paraId="7EED5E4B" w14:textId="6CCB3CDB" w:rsidR="00493283" w:rsidRPr="005A1346" w:rsidRDefault="00493283" w:rsidP="00415A3F">
          <w:pPr>
            <w:pStyle w:val="Titre"/>
            <w:tabs>
              <w:tab w:val="left" w:pos="720"/>
              <w:tab w:val="left" w:pos="1418"/>
              <w:tab w:val="left" w:pos="2160"/>
              <w:tab w:val="left" w:pos="2880"/>
              <w:tab w:val="left" w:pos="3600"/>
              <w:tab w:val="left" w:pos="4320"/>
            </w:tabs>
            <w:spacing w:line="200" w:lineRule="atLeast"/>
            <w:ind w:left="-425" w:right="-448"/>
            <w:rPr>
              <w:rStyle w:val="Lienhypertexte"/>
              <w:b/>
              <w:color w:val="auto"/>
              <w:sz w:val="16"/>
              <w:szCs w:val="16"/>
              <w:lang w:val="fr-FR"/>
            </w:rPr>
          </w:pPr>
          <w:r w:rsidRPr="00331E97">
            <w:rPr>
              <w:rStyle w:val="Lienhypertexte"/>
              <w:rFonts w:ascii="Tahoma" w:hAnsi="Tahoma"/>
              <w:b/>
              <w:color w:val="auto"/>
              <w:sz w:val="16"/>
              <w:szCs w:val="16"/>
              <w:u w:val="none"/>
              <w:lang w:val="fr-FR"/>
            </w:rPr>
            <w:t xml:space="preserve">Tél. : +33 (0) </w:t>
          </w:r>
          <w:r w:rsidR="00AC5EB8">
            <w:rPr>
              <w:rStyle w:val="Lienhypertexte"/>
              <w:rFonts w:ascii="Tahoma" w:hAnsi="Tahoma"/>
              <w:b/>
              <w:color w:val="auto"/>
              <w:sz w:val="16"/>
              <w:szCs w:val="16"/>
              <w:u w:val="none"/>
              <w:lang w:val="fr-FR"/>
            </w:rPr>
            <w:t>7 72</w:t>
          </w:r>
          <w:r w:rsidR="0053682D">
            <w:rPr>
              <w:rStyle w:val="Lienhypertexte"/>
              <w:rFonts w:ascii="Tahoma" w:hAnsi="Tahoma"/>
              <w:b/>
              <w:color w:val="auto"/>
              <w:sz w:val="16"/>
              <w:szCs w:val="16"/>
              <w:u w:val="none"/>
              <w:lang w:val="fr-FR"/>
            </w:rPr>
            <w:t xml:space="preserve"> </w:t>
          </w:r>
          <w:r w:rsidR="00AC5EB8">
            <w:rPr>
              <w:rStyle w:val="Lienhypertexte"/>
              <w:rFonts w:ascii="Tahoma" w:hAnsi="Tahoma"/>
              <w:b/>
              <w:color w:val="auto"/>
              <w:sz w:val="16"/>
              <w:szCs w:val="16"/>
              <w:u w:val="none"/>
              <w:lang w:val="fr-FR"/>
            </w:rPr>
            <w:t>29 61 67</w:t>
          </w:r>
        </w:p>
        <w:p w14:paraId="73475044" w14:textId="07D5F2A0" w:rsidR="00493283" w:rsidRPr="005945EB" w:rsidRDefault="006B1FBF" w:rsidP="00415A3F">
          <w:pPr>
            <w:pStyle w:val="Titre"/>
            <w:tabs>
              <w:tab w:val="left" w:pos="720"/>
              <w:tab w:val="left" w:pos="1418"/>
              <w:tab w:val="left" w:pos="2160"/>
              <w:tab w:val="left" w:pos="2880"/>
              <w:tab w:val="left" w:pos="3600"/>
              <w:tab w:val="left" w:pos="4320"/>
            </w:tabs>
            <w:spacing w:line="200" w:lineRule="atLeast"/>
            <w:ind w:left="720" w:right="-448" w:hanging="720"/>
            <w:rPr>
              <w:rFonts w:ascii="Tahoma" w:hAnsi="Tahoma"/>
              <w:b/>
              <w:sz w:val="16"/>
              <w:szCs w:val="16"/>
              <w:lang w:val="fr-FR"/>
            </w:rPr>
          </w:pPr>
          <w:r>
            <w:rPr>
              <w:rFonts w:ascii="Tahoma" w:hAnsi="Tahoma"/>
              <w:b/>
              <w:sz w:val="16"/>
              <w:szCs w:val="16"/>
              <w:lang w:val="fr-FR"/>
            </w:rPr>
            <w:t>231 rue Saint Honoré 75001 Paris</w:t>
          </w:r>
        </w:p>
      </w:tc>
    </w:tr>
  </w:tbl>
  <w:p w14:paraId="38B3851A" w14:textId="56AE8012" w:rsidR="00493283" w:rsidRPr="005945EB" w:rsidRDefault="00493283" w:rsidP="00331E97">
    <w:pPr>
      <w:pStyle w:val="Pieddepage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E95FE" w14:textId="77777777" w:rsidR="003E1B6E" w:rsidRDefault="003E1B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79442" w14:textId="77777777" w:rsidR="00756392" w:rsidRDefault="00756392">
      <w:r>
        <w:separator/>
      </w:r>
    </w:p>
  </w:footnote>
  <w:footnote w:type="continuationSeparator" w:id="0">
    <w:p w14:paraId="3507EC6F" w14:textId="77777777" w:rsidR="00756392" w:rsidRDefault="00756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9D2BA" w14:textId="77777777" w:rsidR="00493283" w:rsidRDefault="00756392">
    <w:pPr>
      <w:pStyle w:val="En-tte"/>
    </w:pPr>
    <w:r>
      <w:rPr>
        <w:noProof/>
      </w:rPr>
      <w:pict w14:anchorId="2EC9E9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486204" o:spid="_x0000_s1026" type="#_x0000_t75" alt="Griffe" style="position:absolute;margin-left:0;margin-top:0;width:720.4pt;height:930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rif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6F87" w14:textId="6AB0D6BE" w:rsidR="00493283" w:rsidRDefault="009A739B" w:rsidP="000C03E6">
    <w:pPr>
      <w:pStyle w:val="En-tte"/>
      <w:jc w:val="center"/>
    </w:pPr>
    <w:r>
      <w:rPr>
        <w:rFonts w:asciiTheme="minorHAnsi" w:eastAsiaTheme="minorHAnsi" w:hAnsiTheme="minorHAnsi" w:cstheme="minorBidi"/>
        <w:noProof/>
        <w:sz w:val="22"/>
        <w:szCs w:val="22"/>
      </w:rPr>
      <w:drawing>
        <wp:anchor distT="0" distB="0" distL="114300" distR="114300" simplePos="0" relativeHeight="251666432" behindDoc="1" locked="0" layoutInCell="1" allowOverlap="1" wp14:anchorId="03ED57A9" wp14:editId="1D2B173C">
          <wp:simplePos x="0" y="0"/>
          <wp:positionH relativeFrom="page">
            <wp:align>left</wp:align>
          </wp:positionH>
          <wp:positionV relativeFrom="paragraph">
            <wp:posOffset>106045</wp:posOffset>
          </wp:positionV>
          <wp:extent cx="1804670" cy="826770"/>
          <wp:effectExtent l="0" t="0" r="0" b="0"/>
          <wp:wrapNone/>
          <wp:docPr id="4" name="Image 4" descr="Une image contenant Police, Graphique, graphism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Police, Graphique, graphisme, logo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670" cy="826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1E93EB76" wp14:editId="00B265D2">
          <wp:simplePos x="0" y="0"/>
          <wp:positionH relativeFrom="page">
            <wp:posOffset>6290310</wp:posOffset>
          </wp:positionH>
          <wp:positionV relativeFrom="margin">
            <wp:posOffset>-965835</wp:posOffset>
          </wp:positionV>
          <wp:extent cx="1104900" cy="923925"/>
          <wp:effectExtent l="0" t="0" r="0" b="9525"/>
          <wp:wrapSquare wrapText="bothSides"/>
          <wp:docPr id="1087473222" name="Image 1087473222" descr="Une image contenant logo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7473222" name="Image 1087473222" descr="Une image contenant logo&#10;&#10;Description générée automatiquement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736F9B" w14:textId="692D6F38" w:rsidR="009A739B" w:rsidRDefault="009A739B" w:rsidP="000C03E6">
    <w:pPr>
      <w:pStyle w:val="En-tte"/>
      <w:jc w:val="center"/>
    </w:pPr>
    <w:r>
      <w:rPr>
        <w:noProof/>
      </w:rPr>
      <w:drawing>
        <wp:anchor distT="0" distB="0" distL="114300" distR="114300" simplePos="0" relativeHeight="251664384" behindDoc="1" locked="0" layoutInCell="1" hidden="0" allowOverlap="1" wp14:anchorId="250D8DF5" wp14:editId="59874A7F">
          <wp:simplePos x="0" y="0"/>
          <wp:positionH relativeFrom="margin">
            <wp:posOffset>5024755</wp:posOffset>
          </wp:positionH>
          <wp:positionV relativeFrom="margin">
            <wp:posOffset>-869315</wp:posOffset>
          </wp:positionV>
          <wp:extent cx="660400" cy="660400"/>
          <wp:effectExtent l="0" t="0" r="6350" b="6350"/>
          <wp:wrapNone/>
          <wp:docPr id="1302147510" name="Image 1302147510" descr="Une image contenant diagramm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147510" name="Image 1302147510" descr="Une image contenant diagramme&#10;&#10;Description générée automatiquement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F0751D" w14:textId="77777777" w:rsidR="009A739B" w:rsidRDefault="009A739B" w:rsidP="000C03E6">
    <w:pPr>
      <w:pStyle w:val="En-tte"/>
      <w:jc w:val="center"/>
    </w:pPr>
  </w:p>
  <w:p w14:paraId="3CD0E89C" w14:textId="77777777" w:rsidR="009A739B" w:rsidRDefault="009A739B" w:rsidP="000C03E6">
    <w:pPr>
      <w:pStyle w:val="En-tte"/>
      <w:jc w:val="center"/>
    </w:pPr>
  </w:p>
  <w:p w14:paraId="6A47F7DD" w14:textId="77777777" w:rsidR="009A739B" w:rsidRDefault="009A739B" w:rsidP="000C03E6">
    <w:pPr>
      <w:pStyle w:val="En-tte"/>
      <w:jc w:val="center"/>
    </w:pPr>
  </w:p>
  <w:p w14:paraId="2F056F89" w14:textId="77777777" w:rsidR="009A739B" w:rsidRDefault="009A739B" w:rsidP="000C03E6">
    <w:pPr>
      <w:pStyle w:val="En-tt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2037" w14:textId="77777777" w:rsidR="00493283" w:rsidRDefault="00756392">
    <w:pPr>
      <w:pStyle w:val="En-tte"/>
    </w:pPr>
    <w:r>
      <w:rPr>
        <w:noProof/>
      </w:rPr>
      <w:pict w14:anchorId="2F01C0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486203" o:spid="_x0000_s1025" type="#_x0000_t75" alt="Griffe" style="position:absolute;margin-left:0;margin-top:0;width:720.4pt;height:930.4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riff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79" type="#_x0000_t75" style="width:10.9pt;height:10.9pt" o:bullet="t">
        <v:imagedata r:id="rId1" o:title="msoD379"/>
      </v:shape>
    </w:pict>
  </w:numPicBullet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10"/>
    <w:lvl w:ilvl="0">
      <w:numFmt w:val="bullet"/>
      <w:lvlText w:val=""/>
      <w:lvlJc w:val="left"/>
      <w:pPr>
        <w:tabs>
          <w:tab w:val="num" w:pos="1437"/>
        </w:tabs>
        <w:ind w:left="1437" w:hanging="360"/>
      </w:pPr>
      <w:rPr>
        <w:rFonts w:ascii="Wingdings 3" w:hAnsi="Wingdings 3" w:cs="Times New Roman"/>
        <w:color w:val="FF0000"/>
      </w:rPr>
    </w:lvl>
  </w:abstractNum>
  <w:abstractNum w:abstractNumId="2" w15:restartNumberingAfterBreak="0">
    <w:nsid w:val="00000004"/>
    <w:multiLevelType w:val="singleLevel"/>
    <w:tmpl w:val="00000004"/>
    <w:name w:val="WW8Num13"/>
    <w:lvl w:ilvl="0">
      <w:numFmt w:val="bullet"/>
      <w:lvlText w:val=""/>
      <w:lvlJc w:val="left"/>
      <w:pPr>
        <w:tabs>
          <w:tab w:val="num" w:pos="1440"/>
        </w:tabs>
        <w:ind w:left="1440" w:hanging="360"/>
      </w:pPr>
      <w:rPr>
        <w:rFonts w:ascii="Wingdings 3" w:hAnsi="Wingdings 3" w:cs="Times New Roman"/>
        <w:color w:val="FF0000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851"/>
        </w:tabs>
        <w:ind w:left="1276" w:hanging="851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4"/>
      </w:rPr>
    </w:lvl>
  </w:abstractNum>
  <w:abstractNum w:abstractNumId="5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  <w:b w:val="0"/>
        <w:i w:val="0"/>
        <w:sz w:val="16"/>
        <w:szCs w:val="16"/>
      </w:rPr>
    </w:lvl>
  </w:abstractNum>
  <w:abstractNum w:abstractNumId="6" w15:restartNumberingAfterBreak="0">
    <w:nsid w:val="013209AA"/>
    <w:multiLevelType w:val="hybridMultilevel"/>
    <w:tmpl w:val="EDA0B7EC"/>
    <w:lvl w:ilvl="0" w:tplc="ED380B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C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615274"/>
    <w:multiLevelType w:val="hybridMultilevel"/>
    <w:tmpl w:val="EE6ADF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FD22DB"/>
    <w:multiLevelType w:val="hybridMultilevel"/>
    <w:tmpl w:val="AA3677F6"/>
    <w:lvl w:ilvl="0" w:tplc="ACB2AE5E">
      <w:numFmt w:val="bullet"/>
      <w:pStyle w:val="Puces1"/>
      <w:lvlText w:val="-"/>
      <w:lvlJc w:val="left"/>
      <w:pPr>
        <w:tabs>
          <w:tab w:val="num" w:pos="792"/>
        </w:tabs>
        <w:ind w:left="7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D7964"/>
    <w:multiLevelType w:val="hybridMultilevel"/>
    <w:tmpl w:val="7548E1FE"/>
    <w:lvl w:ilvl="0" w:tplc="554CAA58">
      <w:start w:val="1"/>
      <w:numFmt w:val="bullet"/>
      <w:pStyle w:val="CVEnumration1"/>
      <w:lvlText w:val="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sz w:val="22"/>
      </w:rPr>
    </w:lvl>
    <w:lvl w:ilvl="1" w:tplc="040C0003">
      <w:start w:val="1"/>
      <w:numFmt w:val="bullet"/>
      <w:lvlText w:val="o"/>
      <w:lvlJc w:val="left"/>
      <w:pPr>
        <w:tabs>
          <w:tab w:val="num" w:pos="2651"/>
        </w:tabs>
        <w:ind w:left="2651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811"/>
        </w:tabs>
        <w:ind w:left="4811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6251"/>
        </w:tabs>
        <w:ind w:left="625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971"/>
        </w:tabs>
        <w:ind w:left="6971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7691"/>
        </w:tabs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158244FE"/>
    <w:multiLevelType w:val="hybridMultilevel"/>
    <w:tmpl w:val="11B0E1BE"/>
    <w:lvl w:ilvl="0" w:tplc="BE0C53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EE6CD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84ECEA">
      <w:start w:val="194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BCCAA4">
      <w:start w:val="194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E4DC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48E1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BA44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C8275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08D9C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8663196"/>
    <w:multiLevelType w:val="multilevel"/>
    <w:tmpl w:val="232A4B68"/>
    <w:lvl w:ilvl="0">
      <w:start w:val="1"/>
      <w:numFmt w:val="bullet"/>
      <w:pStyle w:val="CV24Itemdtailmission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87610F9"/>
    <w:multiLevelType w:val="hybridMultilevel"/>
    <w:tmpl w:val="919EDF6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BB1D05"/>
    <w:multiLevelType w:val="hybridMultilevel"/>
    <w:tmpl w:val="EA6E1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163A5"/>
    <w:multiLevelType w:val="hybridMultilevel"/>
    <w:tmpl w:val="01CC56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02532"/>
    <w:multiLevelType w:val="hybridMultilevel"/>
    <w:tmpl w:val="4478FC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B68FE"/>
    <w:multiLevelType w:val="hybridMultilevel"/>
    <w:tmpl w:val="671C325A"/>
    <w:lvl w:ilvl="0" w:tplc="2DF6A02C"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 w:hint="default"/>
        <w:w w:val="102"/>
        <w:sz w:val="22"/>
        <w:szCs w:val="22"/>
      </w:rPr>
    </w:lvl>
    <w:lvl w:ilvl="1" w:tplc="37B0A998">
      <w:numFmt w:val="bullet"/>
      <w:lvlText w:val=""/>
      <w:lvlJc w:val="left"/>
      <w:pPr>
        <w:ind w:left="5892" w:hanging="360"/>
      </w:pPr>
      <w:rPr>
        <w:rFonts w:ascii="Symbol" w:eastAsia="Symbol" w:hAnsi="Symbol" w:cs="Symbol" w:hint="default"/>
        <w:b/>
        <w:bCs/>
        <w:color w:val="C0504D"/>
        <w:w w:val="99"/>
        <w:sz w:val="28"/>
        <w:szCs w:val="28"/>
      </w:rPr>
    </w:lvl>
    <w:lvl w:ilvl="2" w:tplc="B570416A">
      <w:numFmt w:val="bullet"/>
      <w:lvlText w:val=""/>
      <w:lvlJc w:val="left"/>
      <w:pPr>
        <w:ind w:left="6252" w:hanging="360"/>
      </w:pPr>
      <w:rPr>
        <w:rFonts w:ascii="Wingdings" w:eastAsia="Wingdings" w:hAnsi="Wingdings" w:cs="Wingdings" w:hint="default"/>
        <w:color w:val="C0504D"/>
        <w:w w:val="102"/>
        <w:sz w:val="22"/>
        <w:szCs w:val="22"/>
      </w:rPr>
    </w:lvl>
    <w:lvl w:ilvl="3" w:tplc="1242BC30">
      <w:numFmt w:val="bullet"/>
      <w:lvlText w:val="•"/>
      <w:lvlJc w:val="left"/>
      <w:pPr>
        <w:ind w:left="6532" w:hanging="360"/>
      </w:pPr>
    </w:lvl>
    <w:lvl w:ilvl="4" w:tplc="2F96F584">
      <w:numFmt w:val="bullet"/>
      <w:lvlText w:val="•"/>
      <w:lvlJc w:val="left"/>
      <w:pPr>
        <w:ind w:left="6810" w:hanging="360"/>
      </w:pPr>
    </w:lvl>
    <w:lvl w:ilvl="5" w:tplc="4CA0065C">
      <w:numFmt w:val="bullet"/>
      <w:lvlText w:val="•"/>
      <w:lvlJc w:val="left"/>
      <w:pPr>
        <w:ind w:left="7088" w:hanging="360"/>
      </w:pPr>
    </w:lvl>
    <w:lvl w:ilvl="6" w:tplc="55A896E4">
      <w:numFmt w:val="bullet"/>
      <w:lvlText w:val="•"/>
      <w:lvlJc w:val="left"/>
      <w:pPr>
        <w:ind w:left="7366" w:hanging="360"/>
      </w:pPr>
    </w:lvl>
    <w:lvl w:ilvl="7" w:tplc="4D425FFA">
      <w:numFmt w:val="bullet"/>
      <w:lvlText w:val="•"/>
      <w:lvlJc w:val="left"/>
      <w:pPr>
        <w:ind w:left="7644" w:hanging="360"/>
      </w:pPr>
    </w:lvl>
    <w:lvl w:ilvl="8" w:tplc="73342812">
      <w:numFmt w:val="bullet"/>
      <w:lvlText w:val="•"/>
      <w:lvlJc w:val="left"/>
      <w:pPr>
        <w:ind w:left="7922" w:hanging="360"/>
      </w:pPr>
    </w:lvl>
  </w:abstractNum>
  <w:abstractNum w:abstractNumId="17" w15:restartNumberingAfterBreak="0">
    <w:nsid w:val="27064B3E"/>
    <w:multiLevelType w:val="hybridMultilevel"/>
    <w:tmpl w:val="7E0AE226"/>
    <w:name w:val="WW8Num82"/>
    <w:lvl w:ilvl="0" w:tplc="902EC7F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21762D80">
      <w:start w:val="1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1C168E"/>
    <w:multiLevelType w:val="hybridMultilevel"/>
    <w:tmpl w:val="075C98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981A50"/>
    <w:multiLevelType w:val="hybridMultilevel"/>
    <w:tmpl w:val="DCE6EAF2"/>
    <w:lvl w:ilvl="0" w:tplc="ED380B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C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B3178C"/>
    <w:multiLevelType w:val="hybridMultilevel"/>
    <w:tmpl w:val="2F149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425BB"/>
    <w:multiLevelType w:val="hybridMultilevel"/>
    <w:tmpl w:val="3CA01E1E"/>
    <w:lvl w:ilvl="0" w:tplc="D9AAFD1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774BE8"/>
    <w:multiLevelType w:val="hybridMultilevel"/>
    <w:tmpl w:val="6C545E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925CFA"/>
    <w:multiLevelType w:val="hybridMultilevel"/>
    <w:tmpl w:val="72AA4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701E1"/>
    <w:multiLevelType w:val="hybridMultilevel"/>
    <w:tmpl w:val="66C86B2C"/>
    <w:lvl w:ilvl="0" w:tplc="FFFFFFFF">
      <w:start w:val="1"/>
      <w:numFmt w:val="bullet"/>
      <w:pStyle w:val="Bullets2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5" w15:restartNumberingAfterBreak="0">
    <w:nsid w:val="41786033"/>
    <w:multiLevelType w:val="singleLevel"/>
    <w:tmpl w:val="E6BC3804"/>
    <w:lvl w:ilvl="0">
      <w:start w:val="1"/>
      <w:numFmt w:val="bullet"/>
      <w:pStyle w:val="Liste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 w15:restartNumberingAfterBreak="0">
    <w:nsid w:val="41A2220E"/>
    <w:multiLevelType w:val="hybridMultilevel"/>
    <w:tmpl w:val="4416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352E6"/>
    <w:multiLevelType w:val="hybridMultilevel"/>
    <w:tmpl w:val="2048C0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A43D1D"/>
    <w:multiLevelType w:val="hybridMultilevel"/>
    <w:tmpl w:val="7384092C"/>
    <w:lvl w:ilvl="0" w:tplc="D9AAFD1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C32B3"/>
    <w:multiLevelType w:val="hybridMultilevel"/>
    <w:tmpl w:val="97062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30773F"/>
    <w:multiLevelType w:val="hybridMultilevel"/>
    <w:tmpl w:val="D72C6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40AF3"/>
    <w:multiLevelType w:val="multilevel"/>
    <w:tmpl w:val="8BF0104A"/>
    <w:lvl w:ilvl="0">
      <w:start w:val="1"/>
      <w:numFmt w:val="bullet"/>
      <w:pStyle w:val="FlcheGras"/>
      <w:lvlText w:val=""/>
      <w:lvlJc w:val="left"/>
      <w:pPr>
        <w:tabs>
          <w:tab w:val="num" w:pos="425"/>
        </w:tabs>
        <w:ind w:left="851" w:hanging="851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7703C3"/>
    <w:multiLevelType w:val="hybridMultilevel"/>
    <w:tmpl w:val="9530E2A2"/>
    <w:lvl w:ilvl="0" w:tplc="E9FE6EDE">
      <w:start w:val="1"/>
      <w:numFmt w:val="bullet"/>
      <w:pStyle w:val="Puces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16"/>
      </w:rPr>
    </w:lvl>
    <w:lvl w:ilvl="1" w:tplc="E9FE6ED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0771D93"/>
    <w:multiLevelType w:val="hybridMultilevel"/>
    <w:tmpl w:val="D5744968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5DD442A"/>
    <w:multiLevelType w:val="hybridMultilevel"/>
    <w:tmpl w:val="6C1AB9E0"/>
    <w:lvl w:ilvl="0" w:tplc="C5F4D1FE">
      <w:start w:val="1998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31868"/>
    <w:multiLevelType w:val="hybridMultilevel"/>
    <w:tmpl w:val="22BAA406"/>
    <w:lvl w:ilvl="0" w:tplc="C8785DE4">
      <w:start w:val="20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55773C"/>
    <w:multiLevelType w:val="hybridMultilevel"/>
    <w:tmpl w:val="DBFAA184"/>
    <w:lvl w:ilvl="0" w:tplc="C5F4D1FE">
      <w:start w:val="199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2F6FCA6">
      <w:numFmt w:val="bullet"/>
      <w:pStyle w:val="Listedestches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37" w15:restartNumberingAfterBreak="0">
    <w:nsid w:val="66B75600"/>
    <w:multiLevelType w:val="singleLevel"/>
    <w:tmpl w:val="EBBC44FA"/>
    <w:lvl w:ilvl="0">
      <w:start w:val="1"/>
      <w:numFmt w:val="bullet"/>
      <w:pStyle w:val="Russite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8" w15:restartNumberingAfterBreak="0">
    <w:nsid w:val="67EA3891"/>
    <w:multiLevelType w:val="hybridMultilevel"/>
    <w:tmpl w:val="6040E7E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90787"/>
    <w:multiLevelType w:val="hybridMultilevel"/>
    <w:tmpl w:val="F80EF6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6D5C2F95"/>
    <w:multiLevelType w:val="hybridMultilevel"/>
    <w:tmpl w:val="CDCA5B06"/>
    <w:lvl w:ilvl="0" w:tplc="4B321C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68DF20">
      <w:start w:val="1"/>
      <w:numFmt w:val="bullet"/>
      <w:pStyle w:val="puces2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040C000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C231D"/>
    <w:multiLevelType w:val="hybridMultilevel"/>
    <w:tmpl w:val="9B405CDC"/>
    <w:lvl w:ilvl="0" w:tplc="19E60B66">
      <w:start w:val="201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3411F"/>
    <w:multiLevelType w:val="hybridMultilevel"/>
    <w:tmpl w:val="E72E7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55DFE"/>
    <w:multiLevelType w:val="hybridMultilevel"/>
    <w:tmpl w:val="62720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E258FC"/>
    <w:multiLevelType w:val="hybridMultilevel"/>
    <w:tmpl w:val="F1E0D9FA"/>
    <w:lvl w:ilvl="0" w:tplc="C5CCC4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40038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149DA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EE47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F2744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EC81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1897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929A7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884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A0C67BB"/>
    <w:multiLevelType w:val="hybridMultilevel"/>
    <w:tmpl w:val="E8443940"/>
    <w:lvl w:ilvl="0" w:tplc="14A0C540">
      <w:start w:val="1"/>
      <w:numFmt w:val="bullet"/>
      <w:pStyle w:val="Puces20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E9FE6ED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47086796">
    <w:abstractNumId w:val="45"/>
  </w:num>
  <w:num w:numId="2" w16cid:durableId="1297487167">
    <w:abstractNumId w:val="37"/>
  </w:num>
  <w:num w:numId="3" w16cid:durableId="1849103059">
    <w:abstractNumId w:val="36"/>
  </w:num>
  <w:num w:numId="4" w16cid:durableId="1738670875">
    <w:abstractNumId w:val="8"/>
  </w:num>
  <w:num w:numId="5" w16cid:durableId="233013191">
    <w:abstractNumId w:val="25"/>
  </w:num>
  <w:num w:numId="6" w16cid:durableId="32778857">
    <w:abstractNumId w:val="32"/>
  </w:num>
  <w:num w:numId="7" w16cid:durableId="368846774">
    <w:abstractNumId w:val="11"/>
  </w:num>
  <w:num w:numId="8" w16cid:durableId="539975483">
    <w:abstractNumId w:val="40"/>
  </w:num>
  <w:num w:numId="9" w16cid:durableId="69276634">
    <w:abstractNumId w:val="24"/>
  </w:num>
  <w:num w:numId="10" w16cid:durableId="1937325753">
    <w:abstractNumId w:val="31"/>
  </w:num>
  <w:num w:numId="11" w16cid:durableId="25713781">
    <w:abstractNumId w:val="9"/>
  </w:num>
  <w:num w:numId="12" w16cid:durableId="1774550220">
    <w:abstractNumId w:val="16"/>
  </w:num>
  <w:num w:numId="13" w16cid:durableId="854348148">
    <w:abstractNumId w:val="43"/>
  </w:num>
  <w:num w:numId="14" w16cid:durableId="1910575345">
    <w:abstractNumId w:val="12"/>
  </w:num>
  <w:num w:numId="15" w16cid:durableId="856650128">
    <w:abstractNumId w:val="19"/>
  </w:num>
  <w:num w:numId="16" w16cid:durableId="266155487">
    <w:abstractNumId w:val="6"/>
  </w:num>
  <w:num w:numId="17" w16cid:durableId="135876581">
    <w:abstractNumId w:val="41"/>
  </w:num>
  <w:num w:numId="18" w16cid:durableId="1721324585">
    <w:abstractNumId w:val="20"/>
  </w:num>
  <w:num w:numId="19" w16cid:durableId="711659984">
    <w:abstractNumId w:val="15"/>
  </w:num>
  <w:num w:numId="20" w16cid:durableId="1244031852">
    <w:abstractNumId w:val="29"/>
  </w:num>
  <w:num w:numId="21" w16cid:durableId="942610478">
    <w:abstractNumId w:val="42"/>
  </w:num>
  <w:num w:numId="22" w16cid:durableId="415638907">
    <w:abstractNumId w:val="14"/>
  </w:num>
  <w:num w:numId="23" w16cid:durableId="294919079">
    <w:abstractNumId w:val="22"/>
  </w:num>
  <w:num w:numId="24" w16cid:durableId="101922116">
    <w:abstractNumId w:val="7"/>
  </w:num>
  <w:num w:numId="25" w16cid:durableId="231163777">
    <w:abstractNumId w:val="18"/>
  </w:num>
  <w:num w:numId="26" w16cid:durableId="509494234">
    <w:abstractNumId w:val="10"/>
  </w:num>
  <w:num w:numId="27" w16cid:durableId="559486145">
    <w:abstractNumId w:val="23"/>
  </w:num>
  <w:num w:numId="28" w16cid:durableId="546642763">
    <w:abstractNumId w:val="44"/>
  </w:num>
  <w:num w:numId="29" w16cid:durableId="1288045698">
    <w:abstractNumId w:val="23"/>
  </w:num>
  <w:num w:numId="30" w16cid:durableId="506601529">
    <w:abstractNumId w:val="16"/>
  </w:num>
  <w:num w:numId="31" w16cid:durableId="1508061767">
    <w:abstractNumId w:val="33"/>
  </w:num>
  <w:num w:numId="32" w16cid:durableId="1741905053">
    <w:abstractNumId w:val="21"/>
  </w:num>
  <w:num w:numId="33" w16cid:durableId="579098736">
    <w:abstractNumId w:val="28"/>
  </w:num>
  <w:num w:numId="34" w16cid:durableId="1052728865">
    <w:abstractNumId w:val="27"/>
  </w:num>
  <w:num w:numId="35" w16cid:durableId="977303376">
    <w:abstractNumId w:val="35"/>
  </w:num>
  <w:num w:numId="36" w16cid:durableId="171381358">
    <w:abstractNumId w:val="30"/>
  </w:num>
  <w:num w:numId="37" w16cid:durableId="1972903895">
    <w:abstractNumId w:val="26"/>
  </w:num>
  <w:num w:numId="38" w16cid:durableId="211120117">
    <w:abstractNumId w:val="39"/>
  </w:num>
  <w:num w:numId="39" w16cid:durableId="894436357">
    <w:abstractNumId w:val="34"/>
  </w:num>
  <w:num w:numId="40" w16cid:durableId="1081681289">
    <w:abstractNumId w:val="38"/>
  </w:num>
  <w:num w:numId="41" w16cid:durableId="213589893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activeWritingStyle w:appName="MSWord" w:lang="fr-FR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72"/>
    <w:rsid w:val="00003A7E"/>
    <w:rsid w:val="00003D72"/>
    <w:rsid w:val="000111E1"/>
    <w:rsid w:val="00014CB3"/>
    <w:rsid w:val="000178D5"/>
    <w:rsid w:val="00017D1B"/>
    <w:rsid w:val="00020166"/>
    <w:rsid w:val="000230C8"/>
    <w:rsid w:val="00033634"/>
    <w:rsid w:val="000409C3"/>
    <w:rsid w:val="000418E9"/>
    <w:rsid w:val="00041C55"/>
    <w:rsid w:val="00043F03"/>
    <w:rsid w:val="00047447"/>
    <w:rsid w:val="0005021D"/>
    <w:rsid w:val="00052CA4"/>
    <w:rsid w:val="00053FA4"/>
    <w:rsid w:val="00053FF3"/>
    <w:rsid w:val="00054694"/>
    <w:rsid w:val="00056526"/>
    <w:rsid w:val="000610E1"/>
    <w:rsid w:val="00061387"/>
    <w:rsid w:val="00061441"/>
    <w:rsid w:val="00062EF0"/>
    <w:rsid w:val="0006769F"/>
    <w:rsid w:val="00070A15"/>
    <w:rsid w:val="00073652"/>
    <w:rsid w:val="000740A9"/>
    <w:rsid w:val="00074CC1"/>
    <w:rsid w:val="00080497"/>
    <w:rsid w:val="000805E0"/>
    <w:rsid w:val="0008350F"/>
    <w:rsid w:val="000842C3"/>
    <w:rsid w:val="000861EF"/>
    <w:rsid w:val="00086493"/>
    <w:rsid w:val="00086CB5"/>
    <w:rsid w:val="00094CF6"/>
    <w:rsid w:val="00097000"/>
    <w:rsid w:val="000A009F"/>
    <w:rsid w:val="000A4695"/>
    <w:rsid w:val="000A74DE"/>
    <w:rsid w:val="000B0A27"/>
    <w:rsid w:val="000B215F"/>
    <w:rsid w:val="000B339F"/>
    <w:rsid w:val="000C03E6"/>
    <w:rsid w:val="000C5094"/>
    <w:rsid w:val="000D0D18"/>
    <w:rsid w:val="000D57DF"/>
    <w:rsid w:val="000D58BF"/>
    <w:rsid w:val="000D5A85"/>
    <w:rsid w:val="000D5ECC"/>
    <w:rsid w:val="000E0771"/>
    <w:rsid w:val="000E480B"/>
    <w:rsid w:val="000E63B5"/>
    <w:rsid w:val="000E6455"/>
    <w:rsid w:val="000F057E"/>
    <w:rsid w:val="000F1144"/>
    <w:rsid w:val="000F15BF"/>
    <w:rsid w:val="000F3CEF"/>
    <w:rsid w:val="000F3FD9"/>
    <w:rsid w:val="000F7EC3"/>
    <w:rsid w:val="00100203"/>
    <w:rsid w:val="001009D6"/>
    <w:rsid w:val="00100B47"/>
    <w:rsid w:val="00101E4D"/>
    <w:rsid w:val="001030DD"/>
    <w:rsid w:val="00104E0B"/>
    <w:rsid w:val="00104E64"/>
    <w:rsid w:val="001052E2"/>
    <w:rsid w:val="00106D4B"/>
    <w:rsid w:val="00107866"/>
    <w:rsid w:val="00111D78"/>
    <w:rsid w:val="00121091"/>
    <w:rsid w:val="00122587"/>
    <w:rsid w:val="00130EFC"/>
    <w:rsid w:val="00131BC4"/>
    <w:rsid w:val="00132844"/>
    <w:rsid w:val="00134D2F"/>
    <w:rsid w:val="00137D04"/>
    <w:rsid w:val="00143A0D"/>
    <w:rsid w:val="00145143"/>
    <w:rsid w:val="00147BAE"/>
    <w:rsid w:val="00150075"/>
    <w:rsid w:val="00153148"/>
    <w:rsid w:val="00160B97"/>
    <w:rsid w:val="00161291"/>
    <w:rsid w:val="00161AF6"/>
    <w:rsid w:val="0016213B"/>
    <w:rsid w:val="0016638F"/>
    <w:rsid w:val="00166765"/>
    <w:rsid w:val="00176A4F"/>
    <w:rsid w:val="00177C7C"/>
    <w:rsid w:val="00180037"/>
    <w:rsid w:val="001814A4"/>
    <w:rsid w:val="00181DD3"/>
    <w:rsid w:val="00182B7C"/>
    <w:rsid w:val="00185F8A"/>
    <w:rsid w:val="00187297"/>
    <w:rsid w:val="001943ED"/>
    <w:rsid w:val="0019492E"/>
    <w:rsid w:val="001969EC"/>
    <w:rsid w:val="001969FD"/>
    <w:rsid w:val="001A0C8E"/>
    <w:rsid w:val="001A49FF"/>
    <w:rsid w:val="001A5625"/>
    <w:rsid w:val="001B0C04"/>
    <w:rsid w:val="001B1FD5"/>
    <w:rsid w:val="001B4D3F"/>
    <w:rsid w:val="001B6745"/>
    <w:rsid w:val="001C095F"/>
    <w:rsid w:val="001C0AFF"/>
    <w:rsid w:val="001C4A8D"/>
    <w:rsid w:val="001C4DCE"/>
    <w:rsid w:val="001C503C"/>
    <w:rsid w:val="001C5903"/>
    <w:rsid w:val="001C5FE4"/>
    <w:rsid w:val="001D06DF"/>
    <w:rsid w:val="001D0A61"/>
    <w:rsid w:val="001D4F8E"/>
    <w:rsid w:val="001D5F5E"/>
    <w:rsid w:val="001D7252"/>
    <w:rsid w:val="001E0397"/>
    <w:rsid w:val="001E10E1"/>
    <w:rsid w:val="001E1185"/>
    <w:rsid w:val="001E3890"/>
    <w:rsid w:val="001E4CEB"/>
    <w:rsid w:val="001E6B0B"/>
    <w:rsid w:val="001E7527"/>
    <w:rsid w:val="001F1033"/>
    <w:rsid w:val="0020041E"/>
    <w:rsid w:val="002022C8"/>
    <w:rsid w:val="0020472F"/>
    <w:rsid w:val="00205808"/>
    <w:rsid w:val="002062C4"/>
    <w:rsid w:val="00210768"/>
    <w:rsid w:val="002126E7"/>
    <w:rsid w:val="00212C58"/>
    <w:rsid w:val="002165E6"/>
    <w:rsid w:val="002168FF"/>
    <w:rsid w:val="00216D38"/>
    <w:rsid w:val="00217D40"/>
    <w:rsid w:val="00220F63"/>
    <w:rsid w:val="00222C93"/>
    <w:rsid w:val="00224000"/>
    <w:rsid w:val="00225D81"/>
    <w:rsid w:val="00226287"/>
    <w:rsid w:val="002328FA"/>
    <w:rsid w:val="00235CEB"/>
    <w:rsid w:val="002363BF"/>
    <w:rsid w:val="00250C40"/>
    <w:rsid w:val="00251A10"/>
    <w:rsid w:val="0025254E"/>
    <w:rsid w:val="0025475A"/>
    <w:rsid w:val="00254D46"/>
    <w:rsid w:val="0026432F"/>
    <w:rsid w:val="00271B63"/>
    <w:rsid w:val="00280283"/>
    <w:rsid w:val="00283DF4"/>
    <w:rsid w:val="0028487C"/>
    <w:rsid w:val="0028643C"/>
    <w:rsid w:val="002877B7"/>
    <w:rsid w:val="00291C19"/>
    <w:rsid w:val="00293546"/>
    <w:rsid w:val="00293876"/>
    <w:rsid w:val="002A02BB"/>
    <w:rsid w:val="002A5AD4"/>
    <w:rsid w:val="002A61AC"/>
    <w:rsid w:val="002B0231"/>
    <w:rsid w:val="002B36A8"/>
    <w:rsid w:val="002B370B"/>
    <w:rsid w:val="002B4EAF"/>
    <w:rsid w:val="002C00A2"/>
    <w:rsid w:val="002C5A12"/>
    <w:rsid w:val="002D17E1"/>
    <w:rsid w:val="002D49B9"/>
    <w:rsid w:val="002D5949"/>
    <w:rsid w:val="002D5B92"/>
    <w:rsid w:val="002D61C3"/>
    <w:rsid w:val="002D799F"/>
    <w:rsid w:val="002E3606"/>
    <w:rsid w:val="002E475E"/>
    <w:rsid w:val="002E4F8C"/>
    <w:rsid w:val="002E674C"/>
    <w:rsid w:val="002E6768"/>
    <w:rsid w:val="002F1145"/>
    <w:rsid w:val="002F2331"/>
    <w:rsid w:val="002F2F1C"/>
    <w:rsid w:val="002F3D98"/>
    <w:rsid w:val="00301AFF"/>
    <w:rsid w:val="00302D3C"/>
    <w:rsid w:val="003030B6"/>
    <w:rsid w:val="00306103"/>
    <w:rsid w:val="00311C9C"/>
    <w:rsid w:val="00313C40"/>
    <w:rsid w:val="00316213"/>
    <w:rsid w:val="003228DF"/>
    <w:rsid w:val="0032422C"/>
    <w:rsid w:val="0032435B"/>
    <w:rsid w:val="003245BB"/>
    <w:rsid w:val="003309CB"/>
    <w:rsid w:val="00331E97"/>
    <w:rsid w:val="00333B9C"/>
    <w:rsid w:val="003350E2"/>
    <w:rsid w:val="00335136"/>
    <w:rsid w:val="00335A65"/>
    <w:rsid w:val="00336F36"/>
    <w:rsid w:val="00340866"/>
    <w:rsid w:val="00340E4A"/>
    <w:rsid w:val="003428A6"/>
    <w:rsid w:val="0034497F"/>
    <w:rsid w:val="00344A38"/>
    <w:rsid w:val="0034621D"/>
    <w:rsid w:val="003469E9"/>
    <w:rsid w:val="00347676"/>
    <w:rsid w:val="00351ACA"/>
    <w:rsid w:val="003528C2"/>
    <w:rsid w:val="00355C89"/>
    <w:rsid w:val="003570FA"/>
    <w:rsid w:val="00357393"/>
    <w:rsid w:val="00361A9F"/>
    <w:rsid w:val="00362D4A"/>
    <w:rsid w:val="00363A71"/>
    <w:rsid w:val="00363B88"/>
    <w:rsid w:val="00366BD3"/>
    <w:rsid w:val="00370323"/>
    <w:rsid w:val="00372793"/>
    <w:rsid w:val="00376409"/>
    <w:rsid w:val="003768A9"/>
    <w:rsid w:val="00377CA3"/>
    <w:rsid w:val="00381CBA"/>
    <w:rsid w:val="00383561"/>
    <w:rsid w:val="0038438D"/>
    <w:rsid w:val="0038640F"/>
    <w:rsid w:val="0038650C"/>
    <w:rsid w:val="0039401A"/>
    <w:rsid w:val="00394DDA"/>
    <w:rsid w:val="003A64D1"/>
    <w:rsid w:val="003A7A03"/>
    <w:rsid w:val="003B0525"/>
    <w:rsid w:val="003B2EA4"/>
    <w:rsid w:val="003B3369"/>
    <w:rsid w:val="003B676A"/>
    <w:rsid w:val="003B721C"/>
    <w:rsid w:val="003C1B90"/>
    <w:rsid w:val="003C3AD9"/>
    <w:rsid w:val="003C5774"/>
    <w:rsid w:val="003C6FAA"/>
    <w:rsid w:val="003D2894"/>
    <w:rsid w:val="003D64DD"/>
    <w:rsid w:val="003D723C"/>
    <w:rsid w:val="003D72AA"/>
    <w:rsid w:val="003E1B6E"/>
    <w:rsid w:val="003E1E27"/>
    <w:rsid w:val="003E2531"/>
    <w:rsid w:val="003E3814"/>
    <w:rsid w:val="003E642D"/>
    <w:rsid w:val="003F0321"/>
    <w:rsid w:val="003F1F87"/>
    <w:rsid w:val="003F6616"/>
    <w:rsid w:val="0041127B"/>
    <w:rsid w:val="004146A7"/>
    <w:rsid w:val="00415486"/>
    <w:rsid w:val="00415A3F"/>
    <w:rsid w:val="0041686B"/>
    <w:rsid w:val="0043139D"/>
    <w:rsid w:val="004332D5"/>
    <w:rsid w:val="004333B3"/>
    <w:rsid w:val="00433B04"/>
    <w:rsid w:val="00442BB8"/>
    <w:rsid w:val="0044727C"/>
    <w:rsid w:val="00450ADE"/>
    <w:rsid w:val="004519D8"/>
    <w:rsid w:val="00452DE8"/>
    <w:rsid w:val="00462657"/>
    <w:rsid w:val="0046305A"/>
    <w:rsid w:val="00463EE1"/>
    <w:rsid w:val="00464BF1"/>
    <w:rsid w:val="00466B7C"/>
    <w:rsid w:val="00467645"/>
    <w:rsid w:val="00467B0D"/>
    <w:rsid w:val="00470A2B"/>
    <w:rsid w:val="00471FD8"/>
    <w:rsid w:val="004759DE"/>
    <w:rsid w:val="00480B75"/>
    <w:rsid w:val="0048468E"/>
    <w:rsid w:val="004862EC"/>
    <w:rsid w:val="004867FE"/>
    <w:rsid w:val="00490421"/>
    <w:rsid w:val="0049154C"/>
    <w:rsid w:val="00491CDE"/>
    <w:rsid w:val="0049247D"/>
    <w:rsid w:val="00493283"/>
    <w:rsid w:val="0049756F"/>
    <w:rsid w:val="00497A90"/>
    <w:rsid w:val="004A31B5"/>
    <w:rsid w:val="004A3A86"/>
    <w:rsid w:val="004A439F"/>
    <w:rsid w:val="004A5680"/>
    <w:rsid w:val="004B0741"/>
    <w:rsid w:val="004B10B6"/>
    <w:rsid w:val="004B2BEF"/>
    <w:rsid w:val="004B3627"/>
    <w:rsid w:val="004B5D6C"/>
    <w:rsid w:val="004C0E7D"/>
    <w:rsid w:val="004C47E2"/>
    <w:rsid w:val="004D444E"/>
    <w:rsid w:val="004D4DBC"/>
    <w:rsid w:val="004E0283"/>
    <w:rsid w:val="004E296B"/>
    <w:rsid w:val="004E70C2"/>
    <w:rsid w:val="004F28FC"/>
    <w:rsid w:val="004F46DD"/>
    <w:rsid w:val="004F4ACA"/>
    <w:rsid w:val="004F4C6D"/>
    <w:rsid w:val="004F525C"/>
    <w:rsid w:val="0050032B"/>
    <w:rsid w:val="00501E4F"/>
    <w:rsid w:val="00502CA7"/>
    <w:rsid w:val="0050699B"/>
    <w:rsid w:val="00506C19"/>
    <w:rsid w:val="00512D34"/>
    <w:rsid w:val="00512E6A"/>
    <w:rsid w:val="005167EF"/>
    <w:rsid w:val="00516B68"/>
    <w:rsid w:val="00517D99"/>
    <w:rsid w:val="00521AD1"/>
    <w:rsid w:val="0052250C"/>
    <w:rsid w:val="0052288F"/>
    <w:rsid w:val="00523285"/>
    <w:rsid w:val="00524E44"/>
    <w:rsid w:val="00526FDA"/>
    <w:rsid w:val="00530F16"/>
    <w:rsid w:val="00532988"/>
    <w:rsid w:val="00532BE9"/>
    <w:rsid w:val="0053682D"/>
    <w:rsid w:val="00546AA7"/>
    <w:rsid w:val="00552E3A"/>
    <w:rsid w:val="00557330"/>
    <w:rsid w:val="00564227"/>
    <w:rsid w:val="00564B92"/>
    <w:rsid w:val="0057198B"/>
    <w:rsid w:val="00571C8B"/>
    <w:rsid w:val="00575248"/>
    <w:rsid w:val="00575E3A"/>
    <w:rsid w:val="00576D03"/>
    <w:rsid w:val="005810D6"/>
    <w:rsid w:val="005832D5"/>
    <w:rsid w:val="0058558D"/>
    <w:rsid w:val="005942F7"/>
    <w:rsid w:val="005945EB"/>
    <w:rsid w:val="005961AF"/>
    <w:rsid w:val="00597548"/>
    <w:rsid w:val="005977F4"/>
    <w:rsid w:val="005979AA"/>
    <w:rsid w:val="00597B95"/>
    <w:rsid w:val="005A00C8"/>
    <w:rsid w:val="005A4BB7"/>
    <w:rsid w:val="005B6356"/>
    <w:rsid w:val="005C0AAA"/>
    <w:rsid w:val="005C3EB8"/>
    <w:rsid w:val="005C524D"/>
    <w:rsid w:val="005D17A0"/>
    <w:rsid w:val="005D1BE2"/>
    <w:rsid w:val="005D524C"/>
    <w:rsid w:val="005D55DA"/>
    <w:rsid w:val="005E04E3"/>
    <w:rsid w:val="005E27F0"/>
    <w:rsid w:val="005E5C79"/>
    <w:rsid w:val="006002E1"/>
    <w:rsid w:val="00603906"/>
    <w:rsid w:val="00603C02"/>
    <w:rsid w:val="00611757"/>
    <w:rsid w:val="00612059"/>
    <w:rsid w:val="00612D9A"/>
    <w:rsid w:val="00614B05"/>
    <w:rsid w:val="006159DB"/>
    <w:rsid w:val="0061604C"/>
    <w:rsid w:val="00616080"/>
    <w:rsid w:val="00620B1B"/>
    <w:rsid w:val="0062286D"/>
    <w:rsid w:val="0062418A"/>
    <w:rsid w:val="006242AA"/>
    <w:rsid w:val="006305D5"/>
    <w:rsid w:val="00631C5D"/>
    <w:rsid w:val="00631D56"/>
    <w:rsid w:val="00632AC4"/>
    <w:rsid w:val="00632EBE"/>
    <w:rsid w:val="0063379D"/>
    <w:rsid w:val="00634831"/>
    <w:rsid w:val="0063678E"/>
    <w:rsid w:val="0063735C"/>
    <w:rsid w:val="00637D20"/>
    <w:rsid w:val="00640B16"/>
    <w:rsid w:val="00642F03"/>
    <w:rsid w:val="00643BE7"/>
    <w:rsid w:val="006468A0"/>
    <w:rsid w:val="00647EB9"/>
    <w:rsid w:val="00652B01"/>
    <w:rsid w:val="00655042"/>
    <w:rsid w:val="00660318"/>
    <w:rsid w:val="006609C7"/>
    <w:rsid w:val="00667604"/>
    <w:rsid w:val="00675105"/>
    <w:rsid w:val="00675D28"/>
    <w:rsid w:val="0067621A"/>
    <w:rsid w:val="00677BE0"/>
    <w:rsid w:val="0068080A"/>
    <w:rsid w:val="00680ADB"/>
    <w:rsid w:val="006918F0"/>
    <w:rsid w:val="00692C3B"/>
    <w:rsid w:val="00692F41"/>
    <w:rsid w:val="00693878"/>
    <w:rsid w:val="006939F0"/>
    <w:rsid w:val="0069637B"/>
    <w:rsid w:val="006A239A"/>
    <w:rsid w:val="006A3268"/>
    <w:rsid w:val="006A5B3F"/>
    <w:rsid w:val="006B1612"/>
    <w:rsid w:val="006B1FB7"/>
    <w:rsid w:val="006B1FBF"/>
    <w:rsid w:val="006B2CB9"/>
    <w:rsid w:val="006B395D"/>
    <w:rsid w:val="006B415B"/>
    <w:rsid w:val="006B6B0E"/>
    <w:rsid w:val="006B79A7"/>
    <w:rsid w:val="006C3F61"/>
    <w:rsid w:val="006C70BD"/>
    <w:rsid w:val="006C7786"/>
    <w:rsid w:val="006D02BE"/>
    <w:rsid w:val="006D33BA"/>
    <w:rsid w:val="006D3BE8"/>
    <w:rsid w:val="006D71D8"/>
    <w:rsid w:val="006E6BDA"/>
    <w:rsid w:val="006F240E"/>
    <w:rsid w:val="00700D20"/>
    <w:rsid w:val="007028BD"/>
    <w:rsid w:val="00702EEF"/>
    <w:rsid w:val="00706CB0"/>
    <w:rsid w:val="00712AEC"/>
    <w:rsid w:val="00716778"/>
    <w:rsid w:val="00723395"/>
    <w:rsid w:val="00723E93"/>
    <w:rsid w:val="0072533D"/>
    <w:rsid w:val="007253F5"/>
    <w:rsid w:val="00725E67"/>
    <w:rsid w:val="00725FE2"/>
    <w:rsid w:val="0073440A"/>
    <w:rsid w:val="007347DD"/>
    <w:rsid w:val="00747203"/>
    <w:rsid w:val="00747B36"/>
    <w:rsid w:val="0075090D"/>
    <w:rsid w:val="00750CBA"/>
    <w:rsid w:val="00750D53"/>
    <w:rsid w:val="0075555C"/>
    <w:rsid w:val="00756392"/>
    <w:rsid w:val="007563AD"/>
    <w:rsid w:val="00756B6E"/>
    <w:rsid w:val="00756D81"/>
    <w:rsid w:val="00761E40"/>
    <w:rsid w:val="0076587F"/>
    <w:rsid w:val="00770F61"/>
    <w:rsid w:val="007722FB"/>
    <w:rsid w:val="00772F2E"/>
    <w:rsid w:val="0077378C"/>
    <w:rsid w:val="00773D19"/>
    <w:rsid w:val="00774342"/>
    <w:rsid w:val="007756A8"/>
    <w:rsid w:val="00776F54"/>
    <w:rsid w:val="00781E19"/>
    <w:rsid w:val="00786F3D"/>
    <w:rsid w:val="007900E5"/>
    <w:rsid w:val="007A36CE"/>
    <w:rsid w:val="007A72A5"/>
    <w:rsid w:val="007A7BA4"/>
    <w:rsid w:val="007B037A"/>
    <w:rsid w:val="007B25C1"/>
    <w:rsid w:val="007B5A4A"/>
    <w:rsid w:val="007C009B"/>
    <w:rsid w:val="007C0CD1"/>
    <w:rsid w:val="007C4482"/>
    <w:rsid w:val="007C5576"/>
    <w:rsid w:val="007C5FF0"/>
    <w:rsid w:val="007C66B0"/>
    <w:rsid w:val="007D01AF"/>
    <w:rsid w:val="007D2F4F"/>
    <w:rsid w:val="007D40C4"/>
    <w:rsid w:val="007D525E"/>
    <w:rsid w:val="007D6751"/>
    <w:rsid w:val="007E075C"/>
    <w:rsid w:val="007E07E8"/>
    <w:rsid w:val="007E0F94"/>
    <w:rsid w:val="007E21AD"/>
    <w:rsid w:val="007E29BA"/>
    <w:rsid w:val="007E469B"/>
    <w:rsid w:val="007E7F3C"/>
    <w:rsid w:val="007F038B"/>
    <w:rsid w:val="007F126D"/>
    <w:rsid w:val="007F141B"/>
    <w:rsid w:val="007F6962"/>
    <w:rsid w:val="007F795E"/>
    <w:rsid w:val="008012B9"/>
    <w:rsid w:val="0080269A"/>
    <w:rsid w:val="00803E13"/>
    <w:rsid w:val="00811571"/>
    <w:rsid w:val="00812FDE"/>
    <w:rsid w:val="00814E89"/>
    <w:rsid w:val="00817473"/>
    <w:rsid w:val="008205A1"/>
    <w:rsid w:val="00821051"/>
    <w:rsid w:val="008239C9"/>
    <w:rsid w:val="00823E6E"/>
    <w:rsid w:val="00824988"/>
    <w:rsid w:val="0082513E"/>
    <w:rsid w:val="00826947"/>
    <w:rsid w:val="008273E9"/>
    <w:rsid w:val="0083041F"/>
    <w:rsid w:val="0083287A"/>
    <w:rsid w:val="0083680E"/>
    <w:rsid w:val="0084461A"/>
    <w:rsid w:val="00846394"/>
    <w:rsid w:val="00851DA2"/>
    <w:rsid w:val="008537EA"/>
    <w:rsid w:val="0085421A"/>
    <w:rsid w:val="0086180A"/>
    <w:rsid w:val="008630B4"/>
    <w:rsid w:val="00863AD8"/>
    <w:rsid w:val="008653D5"/>
    <w:rsid w:val="0088182F"/>
    <w:rsid w:val="00891CDF"/>
    <w:rsid w:val="00891D48"/>
    <w:rsid w:val="00895C85"/>
    <w:rsid w:val="008972D9"/>
    <w:rsid w:val="008979F3"/>
    <w:rsid w:val="008A7D1E"/>
    <w:rsid w:val="008A7D6F"/>
    <w:rsid w:val="008B13C3"/>
    <w:rsid w:val="008B2211"/>
    <w:rsid w:val="008B796F"/>
    <w:rsid w:val="008C24AF"/>
    <w:rsid w:val="008C3DF5"/>
    <w:rsid w:val="008C5FCA"/>
    <w:rsid w:val="008C6F56"/>
    <w:rsid w:val="008C7051"/>
    <w:rsid w:val="008C72FE"/>
    <w:rsid w:val="008D0D49"/>
    <w:rsid w:val="008D18F7"/>
    <w:rsid w:val="008D28BD"/>
    <w:rsid w:val="008D342B"/>
    <w:rsid w:val="008D69B6"/>
    <w:rsid w:val="008E0CB3"/>
    <w:rsid w:val="008E0E3D"/>
    <w:rsid w:val="008E0FC9"/>
    <w:rsid w:val="008E1511"/>
    <w:rsid w:val="008E3BEF"/>
    <w:rsid w:val="008E4E1D"/>
    <w:rsid w:val="008E570D"/>
    <w:rsid w:val="008E7FD5"/>
    <w:rsid w:val="008F07AB"/>
    <w:rsid w:val="008F092A"/>
    <w:rsid w:val="008F7125"/>
    <w:rsid w:val="00901157"/>
    <w:rsid w:val="00905918"/>
    <w:rsid w:val="009078DE"/>
    <w:rsid w:val="00911594"/>
    <w:rsid w:val="00911C63"/>
    <w:rsid w:val="00913788"/>
    <w:rsid w:val="0091412E"/>
    <w:rsid w:val="00921694"/>
    <w:rsid w:val="00924ADF"/>
    <w:rsid w:val="00927A13"/>
    <w:rsid w:val="00933613"/>
    <w:rsid w:val="0093790B"/>
    <w:rsid w:val="0094372C"/>
    <w:rsid w:val="009459E1"/>
    <w:rsid w:val="00950893"/>
    <w:rsid w:val="00951CDF"/>
    <w:rsid w:val="00952044"/>
    <w:rsid w:val="009544A5"/>
    <w:rsid w:val="00955FD2"/>
    <w:rsid w:val="00962649"/>
    <w:rsid w:val="009659E4"/>
    <w:rsid w:val="0096764C"/>
    <w:rsid w:val="00971052"/>
    <w:rsid w:val="00971735"/>
    <w:rsid w:val="00971A62"/>
    <w:rsid w:val="0098053A"/>
    <w:rsid w:val="00980EE6"/>
    <w:rsid w:val="00983D8F"/>
    <w:rsid w:val="00985184"/>
    <w:rsid w:val="00986875"/>
    <w:rsid w:val="0099208F"/>
    <w:rsid w:val="00994C01"/>
    <w:rsid w:val="00995317"/>
    <w:rsid w:val="009A063B"/>
    <w:rsid w:val="009A0F0C"/>
    <w:rsid w:val="009A6499"/>
    <w:rsid w:val="009A64F8"/>
    <w:rsid w:val="009A739B"/>
    <w:rsid w:val="009B0045"/>
    <w:rsid w:val="009B1A11"/>
    <w:rsid w:val="009B46A8"/>
    <w:rsid w:val="009B6007"/>
    <w:rsid w:val="009B6A9A"/>
    <w:rsid w:val="009C36D1"/>
    <w:rsid w:val="009C4911"/>
    <w:rsid w:val="009C6000"/>
    <w:rsid w:val="009C6D37"/>
    <w:rsid w:val="009D0498"/>
    <w:rsid w:val="009D2BDE"/>
    <w:rsid w:val="009D744D"/>
    <w:rsid w:val="009E19B5"/>
    <w:rsid w:val="009E1E49"/>
    <w:rsid w:val="009E2579"/>
    <w:rsid w:val="009E7C2C"/>
    <w:rsid w:val="009F463E"/>
    <w:rsid w:val="009F7771"/>
    <w:rsid w:val="00A03882"/>
    <w:rsid w:val="00A04EA9"/>
    <w:rsid w:val="00A0569C"/>
    <w:rsid w:val="00A0691C"/>
    <w:rsid w:val="00A1058D"/>
    <w:rsid w:val="00A1614E"/>
    <w:rsid w:val="00A16E5E"/>
    <w:rsid w:val="00A2254F"/>
    <w:rsid w:val="00A27128"/>
    <w:rsid w:val="00A334D2"/>
    <w:rsid w:val="00A34910"/>
    <w:rsid w:val="00A41D56"/>
    <w:rsid w:val="00A428A6"/>
    <w:rsid w:val="00A466D8"/>
    <w:rsid w:val="00A46BF9"/>
    <w:rsid w:val="00A513F0"/>
    <w:rsid w:val="00A516E9"/>
    <w:rsid w:val="00A521BD"/>
    <w:rsid w:val="00A52FB1"/>
    <w:rsid w:val="00A53E43"/>
    <w:rsid w:val="00A56CFE"/>
    <w:rsid w:val="00A56E96"/>
    <w:rsid w:val="00A61BC2"/>
    <w:rsid w:val="00A6345A"/>
    <w:rsid w:val="00A758C8"/>
    <w:rsid w:val="00A76B53"/>
    <w:rsid w:val="00A77476"/>
    <w:rsid w:val="00A776C4"/>
    <w:rsid w:val="00A809A7"/>
    <w:rsid w:val="00A83011"/>
    <w:rsid w:val="00A841E7"/>
    <w:rsid w:val="00A85B3D"/>
    <w:rsid w:val="00A91CA0"/>
    <w:rsid w:val="00A93139"/>
    <w:rsid w:val="00A93516"/>
    <w:rsid w:val="00A93A54"/>
    <w:rsid w:val="00A96F2A"/>
    <w:rsid w:val="00AA0231"/>
    <w:rsid w:val="00AA4772"/>
    <w:rsid w:val="00AA5975"/>
    <w:rsid w:val="00AB1441"/>
    <w:rsid w:val="00AB4F42"/>
    <w:rsid w:val="00AB6034"/>
    <w:rsid w:val="00AB672C"/>
    <w:rsid w:val="00AB6BE2"/>
    <w:rsid w:val="00AC02CB"/>
    <w:rsid w:val="00AC0440"/>
    <w:rsid w:val="00AC17B7"/>
    <w:rsid w:val="00AC3E41"/>
    <w:rsid w:val="00AC5EB8"/>
    <w:rsid w:val="00AD0B57"/>
    <w:rsid w:val="00AD217C"/>
    <w:rsid w:val="00AD243D"/>
    <w:rsid w:val="00AD3E54"/>
    <w:rsid w:val="00AD49CB"/>
    <w:rsid w:val="00AD5E5F"/>
    <w:rsid w:val="00AE6BAD"/>
    <w:rsid w:val="00AF21AB"/>
    <w:rsid w:val="00AF2681"/>
    <w:rsid w:val="00AF27E4"/>
    <w:rsid w:val="00B02BDE"/>
    <w:rsid w:val="00B05A95"/>
    <w:rsid w:val="00B06ECB"/>
    <w:rsid w:val="00B17724"/>
    <w:rsid w:val="00B211D9"/>
    <w:rsid w:val="00B22FE1"/>
    <w:rsid w:val="00B25DB4"/>
    <w:rsid w:val="00B2786E"/>
    <w:rsid w:val="00B31393"/>
    <w:rsid w:val="00B36B3B"/>
    <w:rsid w:val="00B4196D"/>
    <w:rsid w:val="00B46DDE"/>
    <w:rsid w:val="00B4781D"/>
    <w:rsid w:val="00B5066D"/>
    <w:rsid w:val="00B51882"/>
    <w:rsid w:val="00B532FA"/>
    <w:rsid w:val="00B5452E"/>
    <w:rsid w:val="00B62AF1"/>
    <w:rsid w:val="00B63B2C"/>
    <w:rsid w:val="00B64473"/>
    <w:rsid w:val="00B71803"/>
    <w:rsid w:val="00B73EC4"/>
    <w:rsid w:val="00B7410B"/>
    <w:rsid w:val="00B761F0"/>
    <w:rsid w:val="00B77546"/>
    <w:rsid w:val="00B77ED0"/>
    <w:rsid w:val="00B805EB"/>
    <w:rsid w:val="00B8166B"/>
    <w:rsid w:val="00B86363"/>
    <w:rsid w:val="00B922FE"/>
    <w:rsid w:val="00B928DF"/>
    <w:rsid w:val="00B94827"/>
    <w:rsid w:val="00B9539F"/>
    <w:rsid w:val="00B97B89"/>
    <w:rsid w:val="00BA0052"/>
    <w:rsid w:val="00BA0A54"/>
    <w:rsid w:val="00BA244B"/>
    <w:rsid w:val="00BA3FBD"/>
    <w:rsid w:val="00BA7122"/>
    <w:rsid w:val="00BA7760"/>
    <w:rsid w:val="00BA7ADB"/>
    <w:rsid w:val="00BB02CD"/>
    <w:rsid w:val="00BB2067"/>
    <w:rsid w:val="00BB3E7F"/>
    <w:rsid w:val="00BB52EC"/>
    <w:rsid w:val="00BC14C7"/>
    <w:rsid w:val="00BC2266"/>
    <w:rsid w:val="00BC4AF7"/>
    <w:rsid w:val="00BC6593"/>
    <w:rsid w:val="00BD06B9"/>
    <w:rsid w:val="00BD61D5"/>
    <w:rsid w:val="00BE2E9D"/>
    <w:rsid w:val="00BE3913"/>
    <w:rsid w:val="00BE55C3"/>
    <w:rsid w:val="00BF08D1"/>
    <w:rsid w:val="00BF1DC1"/>
    <w:rsid w:val="00BF3CBE"/>
    <w:rsid w:val="00BF5E1D"/>
    <w:rsid w:val="00BF613B"/>
    <w:rsid w:val="00BF67F8"/>
    <w:rsid w:val="00BF763C"/>
    <w:rsid w:val="00BF7849"/>
    <w:rsid w:val="00BF7B76"/>
    <w:rsid w:val="00C0188B"/>
    <w:rsid w:val="00C02F86"/>
    <w:rsid w:val="00C03F64"/>
    <w:rsid w:val="00C1001A"/>
    <w:rsid w:val="00C10D0E"/>
    <w:rsid w:val="00C114EB"/>
    <w:rsid w:val="00C11BC9"/>
    <w:rsid w:val="00C147CE"/>
    <w:rsid w:val="00C1488D"/>
    <w:rsid w:val="00C15135"/>
    <w:rsid w:val="00C155F0"/>
    <w:rsid w:val="00C21638"/>
    <w:rsid w:val="00C2537D"/>
    <w:rsid w:val="00C25D79"/>
    <w:rsid w:val="00C26A3E"/>
    <w:rsid w:val="00C27917"/>
    <w:rsid w:val="00C27A9F"/>
    <w:rsid w:val="00C30269"/>
    <w:rsid w:val="00C31C29"/>
    <w:rsid w:val="00C36327"/>
    <w:rsid w:val="00C37468"/>
    <w:rsid w:val="00C40D08"/>
    <w:rsid w:val="00C40D91"/>
    <w:rsid w:val="00C4773B"/>
    <w:rsid w:val="00C5214C"/>
    <w:rsid w:val="00C549EA"/>
    <w:rsid w:val="00C5558F"/>
    <w:rsid w:val="00C555E8"/>
    <w:rsid w:val="00C625D4"/>
    <w:rsid w:val="00C6522C"/>
    <w:rsid w:val="00C659FD"/>
    <w:rsid w:val="00C73726"/>
    <w:rsid w:val="00C766C5"/>
    <w:rsid w:val="00C77005"/>
    <w:rsid w:val="00C804F4"/>
    <w:rsid w:val="00C816CA"/>
    <w:rsid w:val="00C87D3C"/>
    <w:rsid w:val="00C87E86"/>
    <w:rsid w:val="00C91147"/>
    <w:rsid w:val="00C914D9"/>
    <w:rsid w:val="00CA4D68"/>
    <w:rsid w:val="00CB327A"/>
    <w:rsid w:val="00CB4503"/>
    <w:rsid w:val="00CC17FB"/>
    <w:rsid w:val="00CC79D8"/>
    <w:rsid w:val="00CD0459"/>
    <w:rsid w:val="00CD0E59"/>
    <w:rsid w:val="00CD3064"/>
    <w:rsid w:val="00CD6521"/>
    <w:rsid w:val="00CD708B"/>
    <w:rsid w:val="00CD7306"/>
    <w:rsid w:val="00CD7C9A"/>
    <w:rsid w:val="00CE01B5"/>
    <w:rsid w:val="00CE1357"/>
    <w:rsid w:val="00CE1F53"/>
    <w:rsid w:val="00CE26B1"/>
    <w:rsid w:val="00CE3C73"/>
    <w:rsid w:val="00CE3DC2"/>
    <w:rsid w:val="00CE60F4"/>
    <w:rsid w:val="00CE706B"/>
    <w:rsid w:val="00CE7EAF"/>
    <w:rsid w:val="00CF48E1"/>
    <w:rsid w:val="00CF6477"/>
    <w:rsid w:val="00CF69DB"/>
    <w:rsid w:val="00CF76B6"/>
    <w:rsid w:val="00CF7748"/>
    <w:rsid w:val="00D00555"/>
    <w:rsid w:val="00D01DF8"/>
    <w:rsid w:val="00D028F6"/>
    <w:rsid w:val="00D02D89"/>
    <w:rsid w:val="00D049C0"/>
    <w:rsid w:val="00D06FF5"/>
    <w:rsid w:val="00D10B52"/>
    <w:rsid w:val="00D13244"/>
    <w:rsid w:val="00D13AA2"/>
    <w:rsid w:val="00D15ADC"/>
    <w:rsid w:val="00D22A13"/>
    <w:rsid w:val="00D2363B"/>
    <w:rsid w:val="00D24859"/>
    <w:rsid w:val="00D30200"/>
    <w:rsid w:val="00D32147"/>
    <w:rsid w:val="00D327C6"/>
    <w:rsid w:val="00D33DE6"/>
    <w:rsid w:val="00D3413F"/>
    <w:rsid w:val="00D34B4C"/>
    <w:rsid w:val="00D3603C"/>
    <w:rsid w:val="00D37811"/>
    <w:rsid w:val="00D4094E"/>
    <w:rsid w:val="00D41D0D"/>
    <w:rsid w:val="00D46376"/>
    <w:rsid w:val="00D52FBC"/>
    <w:rsid w:val="00D534C9"/>
    <w:rsid w:val="00D57089"/>
    <w:rsid w:val="00D573C5"/>
    <w:rsid w:val="00D601C1"/>
    <w:rsid w:val="00D60E7B"/>
    <w:rsid w:val="00D65F16"/>
    <w:rsid w:val="00D6751A"/>
    <w:rsid w:val="00D67962"/>
    <w:rsid w:val="00D67CCC"/>
    <w:rsid w:val="00D84066"/>
    <w:rsid w:val="00D904F2"/>
    <w:rsid w:val="00D91D57"/>
    <w:rsid w:val="00D95EAD"/>
    <w:rsid w:val="00D96DC7"/>
    <w:rsid w:val="00D9780A"/>
    <w:rsid w:val="00DA0176"/>
    <w:rsid w:val="00DA5931"/>
    <w:rsid w:val="00DA6A96"/>
    <w:rsid w:val="00DA7D91"/>
    <w:rsid w:val="00DB1C36"/>
    <w:rsid w:val="00DB47F3"/>
    <w:rsid w:val="00DC048C"/>
    <w:rsid w:val="00DC0BF2"/>
    <w:rsid w:val="00DC1D94"/>
    <w:rsid w:val="00DC38D5"/>
    <w:rsid w:val="00DC635E"/>
    <w:rsid w:val="00DC671D"/>
    <w:rsid w:val="00DC6A39"/>
    <w:rsid w:val="00DC7C02"/>
    <w:rsid w:val="00DD0E9C"/>
    <w:rsid w:val="00DD514B"/>
    <w:rsid w:val="00DD5CD4"/>
    <w:rsid w:val="00DE141F"/>
    <w:rsid w:val="00DE4DD4"/>
    <w:rsid w:val="00DF27BC"/>
    <w:rsid w:val="00E019CF"/>
    <w:rsid w:val="00E040BE"/>
    <w:rsid w:val="00E048EC"/>
    <w:rsid w:val="00E137CF"/>
    <w:rsid w:val="00E27BE7"/>
    <w:rsid w:val="00E337F0"/>
    <w:rsid w:val="00E33C31"/>
    <w:rsid w:val="00E33E0C"/>
    <w:rsid w:val="00E34390"/>
    <w:rsid w:val="00E516A5"/>
    <w:rsid w:val="00E51816"/>
    <w:rsid w:val="00E51E97"/>
    <w:rsid w:val="00E523FF"/>
    <w:rsid w:val="00E565EB"/>
    <w:rsid w:val="00E57194"/>
    <w:rsid w:val="00E57A5E"/>
    <w:rsid w:val="00E60786"/>
    <w:rsid w:val="00E612F6"/>
    <w:rsid w:val="00E6268C"/>
    <w:rsid w:val="00E74554"/>
    <w:rsid w:val="00E74AC9"/>
    <w:rsid w:val="00E74CD0"/>
    <w:rsid w:val="00E77F52"/>
    <w:rsid w:val="00E83B98"/>
    <w:rsid w:val="00E911DE"/>
    <w:rsid w:val="00E94670"/>
    <w:rsid w:val="00E94697"/>
    <w:rsid w:val="00E950E5"/>
    <w:rsid w:val="00EA06C0"/>
    <w:rsid w:val="00EA37E2"/>
    <w:rsid w:val="00EA3B5E"/>
    <w:rsid w:val="00EA3D61"/>
    <w:rsid w:val="00EA4A47"/>
    <w:rsid w:val="00EA793B"/>
    <w:rsid w:val="00EB0DA8"/>
    <w:rsid w:val="00EC08A6"/>
    <w:rsid w:val="00EC159C"/>
    <w:rsid w:val="00EC33D3"/>
    <w:rsid w:val="00EC5E30"/>
    <w:rsid w:val="00EC7E45"/>
    <w:rsid w:val="00ED15A8"/>
    <w:rsid w:val="00ED4FB8"/>
    <w:rsid w:val="00ED59A5"/>
    <w:rsid w:val="00ED7740"/>
    <w:rsid w:val="00EE6B9D"/>
    <w:rsid w:val="00EE6BFF"/>
    <w:rsid w:val="00EF1A26"/>
    <w:rsid w:val="00F0319A"/>
    <w:rsid w:val="00F063F9"/>
    <w:rsid w:val="00F15ABE"/>
    <w:rsid w:val="00F15F26"/>
    <w:rsid w:val="00F1606D"/>
    <w:rsid w:val="00F249C0"/>
    <w:rsid w:val="00F304CF"/>
    <w:rsid w:val="00F3194D"/>
    <w:rsid w:val="00F409B1"/>
    <w:rsid w:val="00F51C3D"/>
    <w:rsid w:val="00F542BD"/>
    <w:rsid w:val="00F5518C"/>
    <w:rsid w:val="00F567E6"/>
    <w:rsid w:val="00F604EB"/>
    <w:rsid w:val="00F62633"/>
    <w:rsid w:val="00F64FEE"/>
    <w:rsid w:val="00F65A78"/>
    <w:rsid w:val="00F65D1E"/>
    <w:rsid w:val="00F66CB8"/>
    <w:rsid w:val="00F713D8"/>
    <w:rsid w:val="00F741A2"/>
    <w:rsid w:val="00F75C25"/>
    <w:rsid w:val="00F75EDF"/>
    <w:rsid w:val="00F81BA1"/>
    <w:rsid w:val="00F9063E"/>
    <w:rsid w:val="00F92BDC"/>
    <w:rsid w:val="00FA0FDC"/>
    <w:rsid w:val="00FA6170"/>
    <w:rsid w:val="00FB3694"/>
    <w:rsid w:val="00FB39D6"/>
    <w:rsid w:val="00FB59D9"/>
    <w:rsid w:val="00FC1A8F"/>
    <w:rsid w:val="00FC2190"/>
    <w:rsid w:val="00FC278A"/>
    <w:rsid w:val="00FC2DEB"/>
    <w:rsid w:val="00FC33A4"/>
    <w:rsid w:val="00FC42B0"/>
    <w:rsid w:val="00FC483A"/>
    <w:rsid w:val="00FC5A86"/>
    <w:rsid w:val="00FD4E75"/>
    <w:rsid w:val="00FD4F7E"/>
    <w:rsid w:val="00FE0274"/>
    <w:rsid w:val="00FE70FC"/>
    <w:rsid w:val="00FF48B7"/>
    <w:rsid w:val="00FF7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C33CF4"/>
  <w15:docId w15:val="{F371F236-F377-40DA-9B32-6DCBC793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2F2331"/>
    <w:rPr>
      <w:sz w:val="24"/>
      <w:szCs w:val="24"/>
    </w:rPr>
  </w:style>
  <w:style w:type="paragraph" w:styleId="Titre1">
    <w:name w:val="heading 1"/>
    <w:basedOn w:val="Normal"/>
    <w:next w:val="Normal"/>
    <w:qFormat/>
    <w:rsid w:val="00521AD1"/>
    <w:pPr>
      <w:keepNext/>
      <w:pBdr>
        <w:bottom w:val="single" w:sz="6" w:space="0" w:color="auto"/>
      </w:pBdr>
      <w:ind w:left="-426" w:right="-144"/>
      <w:outlineLvl w:val="0"/>
    </w:pPr>
    <w:rPr>
      <w:rFonts w:ascii="Tahoma" w:hAnsi="Tahoma" w:cs="Tahoma"/>
      <w:b/>
      <w:sz w:val="22"/>
      <w:szCs w:val="22"/>
    </w:rPr>
  </w:style>
  <w:style w:type="paragraph" w:styleId="Titre2">
    <w:name w:val="heading 2"/>
    <w:basedOn w:val="Normal"/>
    <w:next w:val="Normal"/>
    <w:qFormat/>
    <w:rsid w:val="00521AD1"/>
    <w:pPr>
      <w:keepNext/>
      <w:outlineLvl w:val="1"/>
    </w:pPr>
    <w:rPr>
      <w:i/>
      <w:sz w:val="20"/>
      <w:szCs w:val="20"/>
    </w:rPr>
  </w:style>
  <w:style w:type="paragraph" w:styleId="Titre3">
    <w:name w:val="heading 3"/>
    <w:basedOn w:val="Normal"/>
    <w:next w:val="Normal"/>
    <w:qFormat/>
    <w:rsid w:val="00521AD1"/>
    <w:pPr>
      <w:keepNext/>
      <w:outlineLvl w:val="2"/>
    </w:pPr>
    <w:rPr>
      <w:rFonts w:ascii="Tahoma" w:hAnsi="Tahoma" w:cs="Tahoma"/>
      <w:b/>
      <w:bCs/>
      <w:i/>
      <w:sz w:val="20"/>
      <w:szCs w:val="20"/>
      <w:lang w:val="en-GB"/>
    </w:rPr>
  </w:style>
  <w:style w:type="paragraph" w:styleId="Titre4">
    <w:name w:val="heading 4"/>
    <w:basedOn w:val="Normal"/>
    <w:next w:val="Normal"/>
    <w:qFormat/>
    <w:rsid w:val="00521AD1"/>
    <w:pPr>
      <w:keepNext/>
      <w:framePr w:hSpace="141" w:wrap="around" w:vAnchor="text" w:hAnchor="text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1134" w:right="1122"/>
      <w:jc w:val="center"/>
      <w:outlineLvl w:val="3"/>
    </w:pPr>
    <w:rPr>
      <w:rFonts w:ascii="Tahoma" w:hAnsi="Tahoma" w:cs="Tahoma"/>
      <w:b/>
      <w:sz w:val="20"/>
      <w:szCs w:val="20"/>
    </w:rPr>
  </w:style>
  <w:style w:type="paragraph" w:styleId="Titre5">
    <w:name w:val="heading 5"/>
    <w:basedOn w:val="Normal"/>
    <w:next w:val="Normal"/>
    <w:qFormat/>
    <w:rsid w:val="00521AD1"/>
    <w:pPr>
      <w:keepNext/>
      <w:pBdr>
        <w:top w:val="single" w:sz="4" w:space="3" w:color="auto" w:shadow="1"/>
        <w:left w:val="single" w:sz="4" w:space="4" w:color="auto" w:shadow="1"/>
        <w:bottom w:val="single" w:sz="4" w:space="3" w:color="auto" w:shadow="1"/>
        <w:right w:val="single" w:sz="4" w:space="4" w:color="auto" w:shadow="1"/>
      </w:pBdr>
      <w:spacing w:before="80"/>
      <w:jc w:val="center"/>
      <w:outlineLvl w:val="4"/>
    </w:pPr>
    <w:rPr>
      <w:rFonts w:ascii="Tahoma" w:hAnsi="Tahoma" w:cs="Tahoma"/>
      <w:sz w:val="28"/>
      <w:szCs w:val="20"/>
    </w:rPr>
  </w:style>
  <w:style w:type="paragraph" w:styleId="Titre6">
    <w:name w:val="heading 6"/>
    <w:basedOn w:val="Normal"/>
    <w:next w:val="Normal"/>
    <w:qFormat/>
    <w:rsid w:val="00521AD1"/>
    <w:pPr>
      <w:keepNext/>
      <w:jc w:val="both"/>
      <w:outlineLvl w:val="5"/>
    </w:pPr>
    <w:rPr>
      <w:rFonts w:ascii="Tahoma" w:hAnsi="Tahoma" w:cs="Tahoma"/>
      <w:b/>
      <w:sz w:val="20"/>
      <w:szCs w:val="20"/>
    </w:rPr>
  </w:style>
  <w:style w:type="paragraph" w:styleId="Titre7">
    <w:name w:val="heading 7"/>
    <w:basedOn w:val="Normal"/>
    <w:next w:val="Normal"/>
    <w:qFormat/>
    <w:rsid w:val="00521AD1"/>
    <w:pPr>
      <w:keepNext/>
      <w:ind w:left="-142"/>
      <w:outlineLvl w:val="6"/>
    </w:pPr>
    <w:rPr>
      <w:rFonts w:ascii="Tahoma" w:hAnsi="Tahoma" w:cs="Tahoma"/>
      <w:b/>
      <w:bCs/>
      <w:sz w:val="22"/>
      <w:szCs w:val="20"/>
    </w:rPr>
  </w:style>
  <w:style w:type="paragraph" w:styleId="Titre8">
    <w:name w:val="heading 8"/>
    <w:basedOn w:val="Normal"/>
    <w:next w:val="Normal"/>
    <w:qFormat/>
    <w:rsid w:val="00521AD1"/>
    <w:pPr>
      <w:keepNext/>
      <w:jc w:val="both"/>
      <w:outlineLvl w:val="7"/>
    </w:pPr>
    <w:rPr>
      <w:rFonts w:ascii="Tahoma" w:hAnsi="Tahoma" w:cs="Tahoma"/>
      <w:b/>
      <w:sz w:val="20"/>
      <w:szCs w:val="20"/>
      <w:u w:val="single"/>
    </w:rPr>
  </w:style>
  <w:style w:type="paragraph" w:styleId="Titre9">
    <w:name w:val="heading 9"/>
    <w:basedOn w:val="Normal"/>
    <w:next w:val="Normal"/>
    <w:link w:val="Titre9Car"/>
    <w:qFormat/>
    <w:rsid w:val="00521AD1"/>
    <w:pPr>
      <w:keepNext/>
      <w:pBdr>
        <w:bottom w:val="single" w:sz="6" w:space="1" w:color="auto"/>
      </w:pBdr>
      <w:spacing w:after="120"/>
      <w:ind w:right="-286"/>
      <w:outlineLvl w:val="8"/>
    </w:pPr>
    <w:rPr>
      <w:rFonts w:ascii="Tahoma" w:hAnsi="Tahoma" w:cs="Tahoma"/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rsid w:val="00521AD1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521AD1"/>
    <w:rPr>
      <w:sz w:val="20"/>
      <w:szCs w:val="20"/>
    </w:rPr>
  </w:style>
  <w:style w:type="character" w:styleId="Lienhypertextesuivivisit">
    <w:name w:val="FollowedHyperlink"/>
    <w:rsid w:val="00521AD1"/>
    <w:rPr>
      <w:color w:val="800080"/>
      <w:u w:val="single"/>
    </w:rPr>
  </w:style>
  <w:style w:type="paragraph" w:styleId="En-tte">
    <w:name w:val="header"/>
    <w:basedOn w:val="Normal"/>
    <w:link w:val="En-tteCar"/>
    <w:rsid w:val="00521AD1"/>
    <w:pPr>
      <w:tabs>
        <w:tab w:val="center" w:pos="4536"/>
        <w:tab w:val="right" w:pos="9072"/>
      </w:tabs>
    </w:pPr>
    <w:rPr>
      <w:szCs w:val="20"/>
    </w:rPr>
  </w:style>
  <w:style w:type="paragraph" w:styleId="Pieddepage">
    <w:name w:val="footer"/>
    <w:basedOn w:val="Normal"/>
    <w:link w:val="PieddepageCar"/>
    <w:uiPriority w:val="99"/>
    <w:rsid w:val="00521AD1"/>
    <w:pPr>
      <w:tabs>
        <w:tab w:val="center" w:pos="4536"/>
        <w:tab w:val="right" w:pos="9072"/>
      </w:tabs>
    </w:pPr>
    <w:rPr>
      <w:szCs w:val="20"/>
    </w:rPr>
  </w:style>
  <w:style w:type="paragraph" w:styleId="Corpsdetexte2">
    <w:name w:val="Body Text 2"/>
    <w:basedOn w:val="Normal"/>
    <w:rsid w:val="00521AD1"/>
    <w:rPr>
      <w:rFonts w:ascii="Tahoma" w:hAnsi="Tahoma" w:cs="Tahoma"/>
      <w:b/>
      <w:bCs/>
      <w:i/>
      <w:sz w:val="20"/>
      <w:szCs w:val="20"/>
    </w:rPr>
  </w:style>
  <w:style w:type="paragraph" w:styleId="Lgende">
    <w:name w:val="caption"/>
    <w:basedOn w:val="Normal"/>
    <w:next w:val="Normal"/>
    <w:qFormat/>
    <w:rsid w:val="00521AD1"/>
    <w:pPr>
      <w:pBdr>
        <w:bottom w:val="single" w:sz="6" w:space="1" w:color="auto"/>
      </w:pBdr>
      <w:spacing w:before="240" w:after="120"/>
    </w:pPr>
    <w:rPr>
      <w:rFonts w:ascii="Tahoma" w:hAnsi="Tahoma" w:cs="Tahoma"/>
      <w:b/>
      <w:sz w:val="20"/>
      <w:szCs w:val="20"/>
    </w:rPr>
  </w:style>
  <w:style w:type="paragraph" w:styleId="Corpsdetexte3">
    <w:name w:val="Body Text 3"/>
    <w:basedOn w:val="Normal"/>
    <w:rsid w:val="00521AD1"/>
    <w:pPr>
      <w:spacing w:before="60"/>
      <w:jc w:val="both"/>
    </w:pPr>
    <w:rPr>
      <w:rFonts w:ascii="Tahoma" w:hAnsi="Tahoma" w:cs="Tahoma"/>
      <w:b/>
      <w:i/>
      <w:iCs/>
      <w:sz w:val="20"/>
      <w:szCs w:val="20"/>
      <w:lang w:val="en-GB"/>
    </w:rPr>
  </w:style>
  <w:style w:type="paragraph" w:customStyle="1" w:styleId="Listedestches">
    <w:name w:val="Liste des tâches"/>
    <w:basedOn w:val="Normal"/>
    <w:rsid w:val="00521AD1"/>
    <w:pPr>
      <w:numPr>
        <w:ilvl w:val="1"/>
        <w:numId w:val="3"/>
      </w:numPr>
    </w:pPr>
    <w:rPr>
      <w:szCs w:val="20"/>
    </w:rPr>
  </w:style>
  <w:style w:type="paragraph" w:customStyle="1" w:styleId="Technologie">
    <w:name w:val="Technologie"/>
    <w:basedOn w:val="Normal"/>
    <w:autoRedefine/>
    <w:rsid w:val="00AD217C"/>
    <w:pPr>
      <w:spacing w:before="120" w:after="120"/>
    </w:pPr>
    <w:rPr>
      <w:rFonts w:ascii="Tahoma" w:hAnsi="Tahoma" w:cs="Tahoma"/>
      <w:b/>
      <w:bCs/>
      <w:iCs/>
      <w:caps/>
      <w:sz w:val="22"/>
      <w:szCs w:val="22"/>
    </w:rPr>
  </w:style>
  <w:style w:type="paragraph" w:customStyle="1" w:styleId="Russite">
    <w:name w:val="Réussite"/>
    <w:basedOn w:val="Corpsdetexte"/>
    <w:rsid w:val="00521AD1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hAnsi="Arial"/>
      <w:spacing w:val="-5"/>
    </w:rPr>
  </w:style>
  <w:style w:type="paragraph" w:customStyle="1" w:styleId="Titredesection">
    <w:name w:val="Titre de section"/>
    <w:basedOn w:val="Normal"/>
    <w:next w:val="Normal"/>
    <w:autoRedefine/>
    <w:rsid w:val="00521AD1"/>
    <w:pPr>
      <w:jc w:val="right"/>
    </w:pPr>
    <w:rPr>
      <w:rFonts w:ascii="Tahoma" w:hAnsi="Tahoma" w:cs="Tahoma"/>
      <w:sz w:val="20"/>
      <w:szCs w:val="20"/>
    </w:rPr>
  </w:style>
  <w:style w:type="paragraph" w:customStyle="1" w:styleId="Nomdesocit">
    <w:name w:val="Nom de société"/>
    <w:basedOn w:val="Normal"/>
    <w:next w:val="Normal"/>
    <w:autoRedefine/>
    <w:rsid w:val="00B36B3B"/>
    <w:pPr>
      <w:spacing w:before="60" w:after="60"/>
    </w:pPr>
    <w:rPr>
      <w:rFonts w:ascii="Tahoma" w:hAnsi="Tahoma" w:cs="Tahoma"/>
      <w:b/>
      <w:sz w:val="20"/>
      <w:szCs w:val="20"/>
    </w:rPr>
  </w:style>
  <w:style w:type="paragraph" w:customStyle="1" w:styleId="Puces1">
    <w:name w:val="Puces1"/>
    <w:basedOn w:val="Normal"/>
    <w:rsid w:val="00521AD1"/>
    <w:pPr>
      <w:numPr>
        <w:numId w:val="4"/>
      </w:numPr>
      <w:tabs>
        <w:tab w:val="clear" w:pos="792"/>
        <w:tab w:val="num" w:pos="781"/>
      </w:tabs>
      <w:ind w:hanging="436"/>
    </w:pPr>
    <w:rPr>
      <w:rFonts w:ascii="Tahoma" w:hAnsi="Tahoma" w:cs="Tahoma"/>
      <w:sz w:val="20"/>
      <w:szCs w:val="20"/>
    </w:rPr>
  </w:style>
  <w:style w:type="paragraph" w:customStyle="1" w:styleId="Puces20">
    <w:name w:val="Puces2"/>
    <w:basedOn w:val="Corpsdetexte"/>
    <w:rsid w:val="00521AD1"/>
    <w:pPr>
      <w:numPr>
        <w:numId w:val="1"/>
      </w:numPr>
      <w:jc w:val="both"/>
    </w:pPr>
    <w:rPr>
      <w:rFonts w:ascii="Tahoma" w:hAnsi="Tahoma" w:cs="Tahoma"/>
      <w:b/>
    </w:rPr>
  </w:style>
  <w:style w:type="paragraph" w:styleId="Titre">
    <w:name w:val="Title"/>
    <w:basedOn w:val="Normal"/>
    <w:qFormat/>
    <w:rsid w:val="00521AD1"/>
    <w:pPr>
      <w:spacing w:line="240" w:lineRule="atLeast"/>
      <w:jc w:val="center"/>
    </w:pPr>
    <w:rPr>
      <w:rFonts w:ascii="Eras Demi ITC" w:hAnsi="Eras Demi ITC"/>
      <w:snapToGrid w:val="0"/>
      <w:color w:val="000000"/>
      <w:sz w:val="32"/>
      <w:szCs w:val="20"/>
      <w:lang w:val="en-GB" w:eastAsia="en-US"/>
    </w:rPr>
  </w:style>
  <w:style w:type="paragraph" w:customStyle="1" w:styleId="puces10">
    <w:name w:val="puces1"/>
    <w:basedOn w:val="Normal"/>
    <w:rsid w:val="00521AD1"/>
    <w:pPr>
      <w:tabs>
        <w:tab w:val="num" w:pos="360"/>
      </w:tabs>
      <w:ind w:left="360" w:hanging="360"/>
      <w:jc w:val="both"/>
    </w:pPr>
    <w:rPr>
      <w:rFonts w:ascii="Tahoma" w:hAnsi="Tahoma" w:cs="Tahoma"/>
      <w:sz w:val="20"/>
      <w:szCs w:val="20"/>
    </w:rPr>
  </w:style>
  <w:style w:type="paragraph" w:styleId="Liste">
    <w:name w:val="List"/>
    <w:basedOn w:val="Normal"/>
    <w:rsid w:val="00521AD1"/>
    <w:pPr>
      <w:numPr>
        <w:numId w:val="5"/>
      </w:numPr>
      <w:spacing w:line="300" w:lineRule="exact"/>
      <w:ind w:right="-760"/>
      <w:outlineLvl w:val="5"/>
    </w:pPr>
    <w:rPr>
      <w:rFonts w:ascii="Arial" w:hAnsi="Arial"/>
      <w:bCs/>
      <w:sz w:val="20"/>
      <w:szCs w:val="20"/>
      <w:lang w:val="en-GB"/>
    </w:rPr>
  </w:style>
  <w:style w:type="paragraph" w:customStyle="1" w:styleId="TITRE10">
    <w:name w:val="TITRE1"/>
    <w:basedOn w:val="Lgende"/>
    <w:rsid w:val="00521AD1"/>
    <w:pPr>
      <w:spacing w:before="0" w:after="0"/>
      <w:ind w:left="-425" w:right="-284"/>
    </w:pPr>
    <w:rPr>
      <w:sz w:val="22"/>
      <w:szCs w:val="22"/>
      <w:lang w:val="en-GB"/>
    </w:rPr>
  </w:style>
  <w:style w:type="paragraph" w:customStyle="1" w:styleId="NOM">
    <w:name w:val="NOM"/>
    <w:basedOn w:val="Normal"/>
    <w:rsid w:val="00521AD1"/>
    <w:pPr>
      <w:tabs>
        <w:tab w:val="left" w:pos="7441"/>
        <w:tab w:val="left" w:pos="8789"/>
      </w:tabs>
      <w:ind w:left="-426" w:right="281"/>
    </w:pPr>
    <w:rPr>
      <w:rFonts w:ascii="Tahoma" w:hAnsi="Tahoma" w:cs="Tahoma"/>
      <w:b/>
      <w:sz w:val="22"/>
      <w:szCs w:val="22"/>
    </w:rPr>
  </w:style>
  <w:style w:type="paragraph" w:customStyle="1" w:styleId="AGE">
    <w:name w:val="AGE"/>
    <w:basedOn w:val="Normal"/>
    <w:rsid w:val="00521AD1"/>
    <w:pPr>
      <w:tabs>
        <w:tab w:val="left" w:pos="7441"/>
        <w:tab w:val="left" w:pos="8789"/>
      </w:tabs>
      <w:ind w:left="-426" w:right="281"/>
    </w:pPr>
    <w:rPr>
      <w:rFonts w:ascii="Tahoma" w:hAnsi="Tahoma" w:cs="Tahoma"/>
      <w:sz w:val="22"/>
      <w:szCs w:val="22"/>
    </w:rPr>
  </w:style>
  <w:style w:type="paragraph" w:customStyle="1" w:styleId="NORMAL1">
    <w:name w:val="NORMAL1"/>
    <w:basedOn w:val="Normal"/>
    <w:rsid w:val="00521AD1"/>
    <w:pPr>
      <w:jc w:val="both"/>
    </w:pPr>
    <w:rPr>
      <w:rFonts w:ascii="Tahoma" w:hAnsi="Tahoma" w:cs="Tahoma"/>
      <w:sz w:val="20"/>
      <w:szCs w:val="20"/>
      <w:lang w:val="en-GB"/>
    </w:rPr>
  </w:style>
  <w:style w:type="paragraph" w:customStyle="1" w:styleId="LANGUES">
    <w:name w:val="LANGUES"/>
    <w:basedOn w:val="NORMAL1"/>
    <w:rsid w:val="00521AD1"/>
    <w:rPr>
      <w:b/>
      <w:bCs/>
    </w:rPr>
  </w:style>
  <w:style w:type="character" w:customStyle="1" w:styleId="NomdesocitCar">
    <w:name w:val="Nom de société Car"/>
    <w:rsid w:val="00521AD1"/>
    <w:rPr>
      <w:rFonts w:ascii="Tahoma" w:hAnsi="Tahoma" w:cs="Tahoma"/>
      <w:b/>
      <w:sz w:val="22"/>
      <w:szCs w:val="22"/>
      <w:lang w:val="fr-FR" w:eastAsia="fr-FR" w:bidi="ar-SA"/>
    </w:rPr>
  </w:style>
  <w:style w:type="paragraph" w:styleId="Textedebulles">
    <w:name w:val="Balloon Text"/>
    <w:basedOn w:val="Normal"/>
    <w:semiHidden/>
    <w:rsid w:val="00521AD1"/>
    <w:rPr>
      <w:rFonts w:ascii="Tahoma" w:hAnsi="Tahoma" w:cs="Tahoma"/>
      <w:sz w:val="16"/>
      <w:szCs w:val="16"/>
    </w:rPr>
  </w:style>
  <w:style w:type="paragraph" w:styleId="Retraitcorpsdetexte">
    <w:name w:val="Body Text Indent"/>
    <w:basedOn w:val="Normal"/>
    <w:rsid w:val="00C549EA"/>
    <w:pPr>
      <w:spacing w:after="120"/>
      <w:ind w:left="283"/>
    </w:pPr>
    <w:rPr>
      <w:szCs w:val="20"/>
    </w:rPr>
  </w:style>
  <w:style w:type="paragraph" w:customStyle="1" w:styleId="CV24Itemdtailmission">
    <w:name w:val="CV 2 4 Item détail mission"/>
    <w:basedOn w:val="Normal"/>
    <w:rsid w:val="00C549EA"/>
    <w:pPr>
      <w:numPr>
        <w:numId w:val="7"/>
      </w:numPr>
      <w:autoSpaceDE w:val="0"/>
      <w:autoSpaceDN w:val="0"/>
      <w:ind w:left="714" w:right="113" w:hanging="357"/>
    </w:pPr>
    <w:rPr>
      <w:rFonts w:ascii="Arial Narrow" w:hAnsi="Arial Narrow" w:cs="Arial Narrow"/>
      <w:sz w:val="26"/>
      <w:szCs w:val="26"/>
    </w:rPr>
  </w:style>
  <w:style w:type="paragraph" w:customStyle="1" w:styleId="CV22Lieuetcontextemission">
    <w:name w:val="CV 2 2 Lieu et contexte mission"/>
    <w:basedOn w:val="Normal"/>
    <w:rsid w:val="006918F0"/>
    <w:pPr>
      <w:autoSpaceDE w:val="0"/>
      <w:autoSpaceDN w:val="0"/>
      <w:ind w:left="113" w:right="113"/>
      <w:jc w:val="both"/>
    </w:pPr>
    <w:rPr>
      <w:rFonts w:ascii="Arial Narrow" w:hAnsi="Arial Narrow" w:cs="Arial Narrow"/>
      <w:b/>
      <w:bCs/>
      <w:sz w:val="26"/>
      <w:szCs w:val="26"/>
    </w:rPr>
  </w:style>
  <w:style w:type="paragraph" w:customStyle="1" w:styleId="TITRE50">
    <w:name w:val="TITRE50"/>
    <w:basedOn w:val="Titre3"/>
    <w:rsid w:val="006D02BE"/>
    <w:pPr>
      <w:pBdr>
        <w:bottom w:val="single" w:sz="4" w:space="1" w:color="auto"/>
      </w:pBdr>
      <w:shd w:val="clear" w:color="auto" w:fill="FFFFFF"/>
      <w:tabs>
        <w:tab w:val="left" w:pos="708"/>
        <w:tab w:val="left" w:pos="3969"/>
        <w:tab w:val="left" w:pos="7938"/>
      </w:tabs>
      <w:ind w:left="-426" w:right="-144"/>
      <w:jc w:val="both"/>
    </w:pPr>
    <w:rPr>
      <w:bCs w:val="0"/>
      <w:i w:val="0"/>
      <w:smallCaps/>
      <w:sz w:val="24"/>
      <w:szCs w:val="24"/>
      <w:lang w:val="fr-FR"/>
    </w:rPr>
  </w:style>
  <w:style w:type="paragraph" w:customStyle="1" w:styleId="puces2">
    <w:name w:val="puces2"/>
    <w:basedOn w:val="puces10"/>
    <w:rsid w:val="00BA0052"/>
    <w:pPr>
      <w:numPr>
        <w:ilvl w:val="1"/>
        <w:numId w:val="8"/>
      </w:numPr>
    </w:pPr>
  </w:style>
  <w:style w:type="paragraph" w:customStyle="1" w:styleId="CarCarCarCar">
    <w:name w:val="Car Car Car Car"/>
    <w:basedOn w:val="Normal"/>
    <w:rsid w:val="00C155F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Explorateurdedocuments">
    <w:name w:val="Document Map"/>
    <w:basedOn w:val="Normal"/>
    <w:semiHidden/>
    <w:rsid w:val="00AD243D"/>
    <w:pPr>
      <w:shd w:val="clear" w:color="auto" w:fill="000080"/>
    </w:pPr>
    <w:rPr>
      <w:rFonts w:ascii="Tahoma" w:hAnsi="Tahoma" w:cs="Tahoma"/>
      <w:sz w:val="20"/>
    </w:rPr>
  </w:style>
  <w:style w:type="paragraph" w:customStyle="1" w:styleId="Puces">
    <w:name w:val="Puces"/>
    <w:basedOn w:val="Normal"/>
    <w:rsid w:val="0085421A"/>
    <w:pPr>
      <w:numPr>
        <w:numId w:val="6"/>
      </w:numPr>
      <w:tabs>
        <w:tab w:val="left" w:pos="213"/>
      </w:tabs>
      <w:suppressAutoHyphens/>
    </w:pPr>
    <w:rPr>
      <w:rFonts w:ascii="OfficinaSanItcT" w:hAnsi="OfficinaSanItcT" w:cs="Latha"/>
      <w:color w:val="000000"/>
      <w:sz w:val="18"/>
      <w:szCs w:val="18"/>
      <w:lang w:eastAsia="ta-IN" w:bidi="ta-IN"/>
    </w:rPr>
  </w:style>
  <w:style w:type="paragraph" w:styleId="Paragraphedeliste">
    <w:name w:val="List Paragraph"/>
    <w:basedOn w:val="Normal"/>
    <w:uiPriority w:val="34"/>
    <w:qFormat/>
    <w:rsid w:val="00130EFC"/>
    <w:pPr>
      <w:ind w:left="720"/>
      <w:contextualSpacing/>
    </w:pPr>
  </w:style>
  <w:style w:type="paragraph" w:customStyle="1" w:styleId="Bullets2">
    <w:name w:val="Bullets2"/>
    <w:basedOn w:val="Normal"/>
    <w:rsid w:val="006E6BDA"/>
    <w:pPr>
      <w:numPr>
        <w:numId w:val="9"/>
      </w:numPr>
      <w:jc w:val="both"/>
    </w:pPr>
    <w:rPr>
      <w:rFonts w:ascii="Arial" w:hAnsi="Arial"/>
      <w:sz w:val="20"/>
      <w:szCs w:val="20"/>
    </w:rPr>
  </w:style>
  <w:style w:type="paragraph" w:customStyle="1" w:styleId="FlcheGras">
    <w:name w:val="Flèche Gras"/>
    <w:basedOn w:val="Normal"/>
    <w:rsid w:val="0025254E"/>
    <w:pPr>
      <w:numPr>
        <w:numId w:val="10"/>
      </w:numPr>
      <w:jc w:val="both"/>
    </w:pPr>
    <w:rPr>
      <w:rFonts w:ascii="Arial" w:hAnsi="Arial"/>
      <w:b/>
      <w:szCs w:val="20"/>
      <w:lang w:eastAsia="en-US"/>
    </w:rPr>
  </w:style>
  <w:style w:type="character" w:styleId="Marquedecommentaire">
    <w:name w:val="annotation reference"/>
    <w:uiPriority w:val="99"/>
    <w:unhideWhenUsed/>
    <w:rsid w:val="00FC483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C483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C483A"/>
  </w:style>
  <w:style w:type="character" w:customStyle="1" w:styleId="Mentionnonrsolue1">
    <w:name w:val="Mention non résolue1"/>
    <w:basedOn w:val="Policepardfaut"/>
    <w:uiPriority w:val="99"/>
    <w:semiHidden/>
    <w:unhideWhenUsed/>
    <w:rsid w:val="00985184"/>
    <w:rPr>
      <w:color w:val="808080"/>
      <w:shd w:val="clear" w:color="auto" w:fill="E6E6E6"/>
    </w:rPr>
  </w:style>
  <w:style w:type="paragraph" w:customStyle="1" w:styleId="CVEnumration1">
    <w:name w:val="CV Enumération 1"/>
    <w:basedOn w:val="Normal"/>
    <w:rsid w:val="00B77546"/>
    <w:pPr>
      <w:keepLines/>
      <w:numPr>
        <w:numId w:val="11"/>
      </w:numPr>
      <w:jc w:val="both"/>
    </w:pPr>
    <w:rPr>
      <w:bCs/>
    </w:rPr>
  </w:style>
  <w:style w:type="paragraph" w:customStyle="1" w:styleId="CVResponsabilit">
    <w:name w:val="CV Responsabilité"/>
    <w:basedOn w:val="Normal"/>
    <w:rsid w:val="00B77546"/>
    <w:pPr>
      <w:keepNext/>
      <w:jc w:val="both"/>
    </w:pPr>
    <w:rPr>
      <w:rFonts w:cs="Tahoma"/>
      <w:b/>
      <w:bCs/>
    </w:rPr>
  </w:style>
  <w:style w:type="paragraph" w:customStyle="1" w:styleId="CVClient">
    <w:name w:val="CV Client"/>
    <w:basedOn w:val="Normal"/>
    <w:rsid w:val="00B77546"/>
    <w:pPr>
      <w:keepNext/>
      <w:keepLines/>
      <w:spacing w:before="480"/>
      <w:jc w:val="both"/>
    </w:pPr>
    <w:rPr>
      <w:b/>
      <w:bCs/>
      <w:caps/>
      <w:color w:val="900030"/>
    </w:rPr>
  </w:style>
  <w:style w:type="paragraph" w:customStyle="1" w:styleId="Default">
    <w:name w:val="Default"/>
    <w:rsid w:val="00B02BDE"/>
    <w:pPr>
      <w:suppressAutoHyphens/>
      <w:autoSpaceDE w:val="0"/>
      <w:autoSpaceDN w:val="0"/>
      <w:textAlignment w:val="baseline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paragraph" w:customStyle="1" w:styleId="Standard">
    <w:name w:val="Standard"/>
    <w:rsid w:val="00B02BDE"/>
    <w:pPr>
      <w:widowControl w:val="0"/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val="en-US" w:eastAsia="zh-CN" w:bidi="hi-IN"/>
    </w:rPr>
  </w:style>
  <w:style w:type="character" w:customStyle="1" w:styleId="CorpsdetexteCar">
    <w:name w:val="Corps de texte Car"/>
    <w:basedOn w:val="Policepardfaut"/>
    <w:link w:val="Corpsdetexte"/>
    <w:rsid w:val="002E4F8C"/>
  </w:style>
  <w:style w:type="paragraph" w:customStyle="1" w:styleId="YearCircle">
    <w:name w:val="Year Circle"/>
    <w:basedOn w:val="Normal"/>
    <w:qFormat/>
    <w:rsid w:val="00AD0B57"/>
    <w:pPr>
      <w:pBdr>
        <w:between w:val="single" w:sz="4" w:space="1" w:color="FFFFFF"/>
      </w:pBdr>
      <w:spacing w:before="80" w:after="80"/>
      <w:jc w:val="center"/>
    </w:pPr>
    <w:rPr>
      <w:rFonts w:ascii="Cambria" w:eastAsia="Calibri" w:hAnsi="Cambria"/>
      <w:b/>
      <w:color w:val="FFFFFF"/>
      <w:lang w:eastAsia="en-US"/>
    </w:rPr>
  </w:style>
  <w:style w:type="paragraph" w:customStyle="1" w:styleId="Skill">
    <w:name w:val="Skill"/>
    <w:basedOn w:val="Normal"/>
    <w:qFormat/>
    <w:rsid w:val="00AD0B57"/>
    <w:pPr>
      <w:tabs>
        <w:tab w:val="right" w:pos="3608"/>
      </w:tabs>
      <w:spacing w:before="80" w:after="80"/>
    </w:pPr>
    <w:rPr>
      <w:rFonts w:ascii="Cambria" w:eastAsia="Calibri" w:hAnsi="Cambria"/>
      <w:noProof/>
      <w:sz w:val="22"/>
      <w:szCs w:val="22"/>
      <w:lang w:eastAsia="en-US"/>
    </w:rPr>
  </w:style>
  <w:style w:type="paragraph" w:customStyle="1" w:styleId="PositionDegree">
    <w:name w:val="PositionDegree"/>
    <w:basedOn w:val="Normal"/>
    <w:qFormat/>
    <w:rsid w:val="00C1488D"/>
    <w:pPr>
      <w:spacing w:before="80" w:after="80"/>
    </w:pPr>
    <w:rPr>
      <w:rFonts w:ascii="Cambria" w:eastAsia="Calibri" w:hAnsi="Cambria"/>
      <w:b/>
      <w:noProof/>
      <w:lang w:eastAsia="en-US"/>
    </w:rPr>
  </w:style>
  <w:style w:type="paragraph" w:customStyle="1" w:styleId="left">
    <w:name w:val="left"/>
    <w:basedOn w:val="Normal"/>
    <w:rsid w:val="00517D99"/>
    <w:rPr>
      <w:rFonts w:ascii="Verdana" w:hAnsi="Verdana" w:cs="Arial"/>
      <w:color w:val="000046"/>
      <w:sz w:val="20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0111E1"/>
    <w:rPr>
      <w:sz w:val="24"/>
    </w:rPr>
  </w:style>
  <w:style w:type="character" w:customStyle="1" w:styleId="Titre9Car">
    <w:name w:val="Titre 9 Car"/>
    <w:basedOn w:val="Policepardfaut"/>
    <w:link w:val="Titre9"/>
    <w:rsid w:val="00523285"/>
    <w:rPr>
      <w:rFonts w:ascii="Tahoma" w:hAnsi="Tahoma" w:cs="Tahoma"/>
      <w:b/>
    </w:rPr>
  </w:style>
  <w:style w:type="character" w:customStyle="1" w:styleId="En-tteCar">
    <w:name w:val="En-tête Car"/>
    <w:basedOn w:val="Policepardfaut"/>
    <w:link w:val="En-tte"/>
    <w:rsid w:val="00971052"/>
    <w:rPr>
      <w:sz w:val="24"/>
    </w:rPr>
  </w:style>
  <w:style w:type="character" w:customStyle="1" w:styleId="hljs-keyword">
    <w:name w:val="hljs-keyword"/>
    <w:basedOn w:val="Policepardfaut"/>
    <w:rsid w:val="000805E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21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21694"/>
    <w:rPr>
      <w:rFonts w:ascii="Courier New" w:hAnsi="Courier New" w:cs="Courier New"/>
    </w:rPr>
  </w:style>
  <w:style w:type="character" w:styleId="CodeHTML">
    <w:name w:val="HTML Code"/>
    <w:basedOn w:val="Policepardfaut"/>
    <w:uiPriority w:val="99"/>
    <w:semiHidden/>
    <w:unhideWhenUsed/>
    <w:rsid w:val="00921694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Policepardfaut"/>
    <w:rsid w:val="00355C89"/>
  </w:style>
  <w:style w:type="character" w:customStyle="1" w:styleId="hljs-attribute">
    <w:name w:val="hljs-attribute"/>
    <w:basedOn w:val="Policepardfaut"/>
    <w:rsid w:val="00355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60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61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11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685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72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39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058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5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120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98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63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783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007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31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24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88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2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4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36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52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4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5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21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62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8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09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0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0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70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67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82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592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065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104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53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491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8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418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04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289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780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62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32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0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4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85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1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ymolia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-antoine.bernard.TALAN\Desktop\CV%20Asset%20Talan%20Group%202012%20-%20MOA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81084-5F86-9840-82D5-73A3F6A94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C:\Users\marc-antoine.bernard.TALAN\Desktop\CV Asset Talan Group 2012 - MOA.dotx</Template>
  <TotalTime>77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</vt:lpstr>
    </vt:vector>
  </TitlesOfParts>
  <Company>Microsoft</Company>
  <LinksUpToDate>false</LinksUpToDate>
  <CharactersWithSpaces>1134</CharactersWithSpaces>
  <SharedDoc>false</SharedDoc>
  <HLinks>
    <vt:vector size="6" baseType="variant">
      <vt:variant>
        <vt:i4>262170</vt:i4>
      </vt:variant>
      <vt:variant>
        <vt:i4>0</vt:i4>
      </vt:variant>
      <vt:variant>
        <vt:i4>0</vt:i4>
      </vt:variant>
      <vt:variant>
        <vt:i4>5</vt:i4>
      </vt:variant>
      <vt:variant>
        <vt:lpwstr>http://www.asset.fr/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M.BOUTAHAR</dc:creator>
  <cp:lastModifiedBy>Mehdi Chanaa</cp:lastModifiedBy>
  <cp:revision>32</cp:revision>
  <cp:lastPrinted>2019-10-06T13:45:00Z</cp:lastPrinted>
  <dcterms:created xsi:type="dcterms:W3CDTF">2023-10-24T08:57:00Z</dcterms:created>
  <dcterms:modified xsi:type="dcterms:W3CDTF">2024-01-16T15:16:00Z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a033b9-6723-48df-9e44-1b730bf866c3_Enabled">
    <vt:lpwstr>true</vt:lpwstr>
  </property>
  <property fmtid="{D5CDD505-2E9C-101B-9397-08002B2CF9AE}" pid="3" name="MSIP_Label_59a033b9-6723-48df-9e44-1b730bf866c3_SetDate">
    <vt:lpwstr>2023-10-23T13:47:29Z</vt:lpwstr>
  </property>
  <property fmtid="{D5CDD505-2E9C-101B-9397-08002B2CF9AE}" pid="4" name="MSIP_Label_59a033b9-6723-48df-9e44-1b730bf866c3_Method">
    <vt:lpwstr>Standard</vt:lpwstr>
  </property>
  <property fmtid="{D5CDD505-2E9C-101B-9397-08002B2CF9AE}" pid="5" name="MSIP_Label_59a033b9-6723-48df-9e44-1b730bf866c3_Name">
    <vt:lpwstr>defa4170-0d19-0005-0004-bc88714345d2</vt:lpwstr>
  </property>
  <property fmtid="{D5CDD505-2E9C-101B-9397-08002B2CF9AE}" pid="6" name="MSIP_Label_59a033b9-6723-48df-9e44-1b730bf866c3_SiteId">
    <vt:lpwstr>1291aa64-c272-43f9-91e4-dda10ede1ea8</vt:lpwstr>
  </property>
  <property fmtid="{D5CDD505-2E9C-101B-9397-08002B2CF9AE}" pid="7" name="MSIP_Label_59a033b9-6723-48df-9e44-1b730bf866c3_ActionId">
    <vt:lpwstr>aac9f755-fa39-4ab5-be27-4f087662857a</vt:lpwstr>
  </property>
  <property fmtid="{D5CDD505-2E9C-101B-9397-08002B2CF9AE}" pid="8" name="MSIP_Label_59a033b9-6723-48df-9e44-1b730bf866c3_ContentBits">
    <vt:lpwstr>0</vt:lpwstr>
  </property>
</Properties>
</file>